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140"/>
        <w:gridCol w:w="4220"/>
      </w:tblGrid>
      <w:tr w:rsidR="00000000">
        <w:trPr>
          <w:trHeight w:val="286"/>
        </w:trPr>
        <w:tc>
          <w:tcPr>
            <w:tcW w:w="5140" w:type="dxa"/>
            <w:tcBorders>
              <w:bottom w:val="single" w:sz="8" w:space="0" w:color="auto"/>
            </w:tcBorders>
            <w:shd w:val="clear" w:color="auto" w:fill="auto"/>
            <w:vAlign w:val="bottom"/>
          </w:tcPr>
          <w:p w:rsidR="00000000" w:rsidRDefault="00F10685">
            <w:pPr>
              <w:spacing w:line="0" w:lineRule="atLeast"/>
              <w:rPr>
                <w:rFonts w:ascii="Arial" w:eastAsia="Arial" w:hAnsi="Arial"/>
                <w:sz w:val="22"/>
              </w:rPr>
            </w:pPr>
            <w:bookmarkStart w:id="0" w:name="page1"/>
            <w:bookmarkEnd w:id="0"/>
            <w:r>
              <w:rPr>
                <w:rFonts w:ascii="Arial" w:eastAsia="Arial" w:hAnsi="Arial"/>
                <w:sz w:val="22"/>
              </w:rPr>
              <w:t>Labtainers</w:t>
            </w:r>
          </w:p>
        </w:tc>
        <w:tc>
          <w:tcPr>
            <w:tcW w:w="4220" w:type="dxa"/>
            <w:tcBorders>
              <w:bottom w:val="single" w:sz="8" w:space="0" w:color="auto"/>
            </w:tcBorders>
            <w:shd w:val="clear" w:color="auto" w:fill="auto"/>
            <w:vAlign w:val="bottom"/>
          </w:tcPr>
          <w:p w:rsidR="00000000" w:rsidRDefault="00F10685">
            <w:pPr>
              <w:spacing w:line="0" w:lineRule="atLeast"/>
              <w:jc w:val="right"/>
              <w:rPr>
                <w:rFonts w:ascii="Arial" w:eastAsia="Arial" w:hAnsi="Arial"/>
              </w:rPr>
            </w:pPr>
            <w:r>
              <w:rPr>
                <w:rFonts w:ascii="Arial" w:eastAsia="Arial" w:hAnsi="Arial"/>
              </w:rPr>
              <w:t>1</w:t>
            </w:r>
          </w:p>
        </w:tc>
      </w:tr>
    </w:tbl>
    <w:p w:rsidR="00000000" w:rsidRDefault="00F10685">
      <w:pPr>
        <w:spacing w:line="376" w:lineRule="exact"/>
        <w:rPr>
          <w:rFonts w:ascii="Times New Roman" w:eastAsia="Times New Roman" w:hAnsi="Times New Roman"/>
          <w:sz w:val="24"/>
        </w:rPr>
      </w:pPr>
    </w:p>
    <w:p w:rsidR="00000000" w:rsidRDefault="00F10685">
      <w:pPr>
        <w:spacing w:line="0" w:lineRule="atLeast"/>
        <w:ind w:right="60"/>
        <w:jc w:val="center"/>
        <w:rPr>
          <w:rFonts w:ascii="Arial" w:eastAsia="Arial" w:hAnsi="Arial"/>
          <w:sz w:val="34"/>
        </w:rPr>
      </w:pPr>
      <w:r>
        <w:rPr>
          <w:rFonts w:ascii="Arial" w:eastAsia="Arial" w:hAnsi="Arial"/>
          <w:sz w:val="34"/>
        </w:rPr>
        <w:t>SSH-Agent</w:t>
      </w:r>
    </w:p>
    <w:p w:rsidR="00000000" w:rsidRDefault="00F10685">
      <w:pPr>
        <w:spacing w:line="200" w:lineRule="exact"/>
        <w:rPr>
          <w:rFonts w:ascii="Times New Roman" w:eastAsia="Times New Roman" w:hAnsi="Times New Roman"/>
          <w:sz w:val="24"/>
        </w:rPr>
      </w:pPr>
    </w:p>
    <w:p w:rsidR="00000000" w:rsidRDefault="00F10685">
      <w:pPr>
        <w:spacing w:line="299" w:lineRule="exact"/>
        <w:rPr>
          <w:rFonts w:ascii="Times New Roman" w:eastAsia="Times New Roman" w:hAnsi="Times New Roman"/>
          <w:sz w:val="24"/>
        </w:rPr>
      </w:pPr>
    </w:p>
    <w:p w:rsidR="00000000" w:rsidRDefault="00F10685">
      <w:pPr>
        <w:numPr>
          <w:ilvl w:val="0"/>
          <w:numId w:val="1"/>
        </w:numPr>
        <w:tabs>
          <w:tab w:val="left" w:pos="440"/>
        </w:tabs>
        <w:spacing w:line="0" w:lineRule="atLeast"/>
        <w:ind w:left="440" w:hanging="440"/>
        <w:rPr>
          <w:rFonts w:ascii="Arial" w:eastAsia="Arial" w:hAnsi="Arial"/>
          <w:sz w:val="29"/>
        </w:rPr>
      </w:pPr>
      <w:r>
        <w:rPr>
          <w:rFonts w:ascii="Arial" w:eastAsia="Arial" w:hAnsi="Arial"/>
          <w:sz w:val="29"/>
        </w:rPr>
        <w:t>Overview</w:t>
      </w:r>
    </w:p>
    <w:p w:rsidR="00000000" w:rsidRDefault="00F10685">
      <w:pPr>
        <w:spacing w:line="237" w:lineRule="exact"/>
        <w:rPr>
          <w:rFonts w:ascii="Times New Roman" w:eastAsia="Times New Roman" w:hAnsi="Times New Roman"/>
          <w:sz w:val="24"/>
        </w:rPr>
      </w:pPr>
    </w:p>
    <w:p w:rsidR="00000000" w:rsidRDefault="00F10685">
      <w:pPr>
        <w:spacing w:line="275" w:lineRule="auto"/>
        <w:jc w:val="both"/>
        <w:rPr>
          <w:rFonts w:ascii="Arial" w:eastAsia="Arial" w:hAnsi="Arial"/>
          <w:sz w:val="21"/>
        </w:rPr>
      </w:pPr>
      <w:r>
        <w:rPr>
          <w:rFonts w:ascii="Arial" w:eastAsia="Arial" w:hAnsi="Arial"/>
          <w:sz w:val="21"/>
        </w:rPr>
        <w:t>This lab illustrates the use of an SSH agent to manage private keys used to authenticate to SSH services on Linux computers. The goal is to allow a user to use SSH to securely authenticate from the client to a local ser</w:t>
      </w:r>
      <w:r>
        <w:rPr>
          <w:rFonts w:ascii="Arial" w:eastAsia="Arial" w:hAnsi="Arial"/>
          <w:sz w:val="21"/>
        </w:rPr>
        <w:t>ver, and then from the local server to a remote server, without providing either a password or a passphrase, (after initial setup and initialization of an SSH Agent).</w:t>
      </w:r>
    </w:p>
    <w:p w:rsidR="00000000" w:rsidRDefault="00F10685">
      <w:pPr>
        <w:spacing w:line="275" w:lineRule="exact"/>
        <w:rPr>
          <w:rFonts w:ascii="Times New Roman" w:eastAsia="Times New Roman" w:hAnsi="Times New Roman"/>
          <w:sz w:val="24"/>
        </w:rPr>
      </w:pPr>
    </w:p>
    <w:p w:rsidR="00000000" w:rsidRDefault="00F10685">
      <w:pPr>
        <w:tabs>
          <w:tab w:val="left" w:pos="520"/>
        </w:tabs>
        <w:spacing w:line="0" w:lineRule="atLeast"/>
        <w:rPr>
          <w:rFonts w:ascii="Arial" w:eastAsia="Arial" w:hAnsi="Arial"/>
          <w:sz w:val="23"/>
        </w:rPr>
      </w:pPr>
      <w:r>
        <w:rPr>
          <w:rFonts w:ascii="Arial" w:eastAsia="Arial" w:hAnsi="Arial"/>
          <w:sz w:val="24"/>
        </w:rPr>
        <w:t>1.1</w:t>
      </w:r>
      <w:r>
        <w:rPr>
          <w:rFonts w:ascii="Times New Roman" w:eastAsia="Times New Roman" w:hAnsi="Times New Roman"/>
        </w:rPr>
        <w:tab/>
      </w:r>
      <w:r>
        <w:rPr>
          <w:rFonts w:ascii="Arial" w:eastAsia="Arial" w:hAnsi="Arial"/>
          <w:sz w:val="23"/>
        </w:rPr>
        <w:t>Background</w:t>
      </w:r>
    </w:p>
    <w:p w:rsidR="00000000" w:rsidRDefault="00F10685">
      <w:pPr>
        <w:spacing w:line="171" w:lineRule="exact"/>
        <w:rPr>
          <w:rFonts w:ascii="Times New Roman" w:eastAsia="Times New Roman" w:hAnsi="Times New Roman"/>
          <w:sz w:val="24"/>
        </w:rPr>
      </w:pPr>
    </w:p>
    <w:p w:rsidR="00000000" w:rsidRDefault="00F10685">
      <w:pPr>
        <w:spacing w:line="257" w:lineRule="auto"/>
        <w:jc w:val="both"/>
        <w:rPr>
          <w:rFonts w:ascii="Arial" w:eastAsia="Arial" w:hAnsi="Arial"/>
          <w:sz w:val="22"/>
        </w:rPr>
      </w:pPr>
      <w:r>
        <w:rPr>
          <w:rFonts w:ascii="Arial" w:eastAsia="Arial" w:hAnsi="Arial"/>
          <w:sz w:val="22"/>
        </w:rPr>
        <w:t xml:space="preserve">A previous lab, </w:t>
      </w:r>
      <w:r>
        <w:rPr>
          <w:rFonts w:ascii="Arial" w:eastAsia="Arial" w:hAnsi="Arial"/>
          <w:sz w:val="22"/>
        </w:rPr>
        <w:t>sshlab</w:t>
      </w:r>
      <w:r>
        <w:rPr>
          <w:rFonts w:ascii="Arial" w:eastAsia="Arial" w:hAnsi="Arial"/>
          <w:sz w:val="22"/>
        </w:rPr>
        <w:t>, illustrated the use of public and private keys f</w:t>
      </w:r>
      <w:r>
        <w:rPr>
          <w:rFonts w:ascii="Arial" w:eastAsia="Arial" w:hAnsi="Arial"/>
          <w:sz w:val="22"/>
        </w:rPr>
        <w:t>or SSH authentication. This lab will show how to protect those private keys with a passphrase, but without having to type in the passphrase each time you wish to access a remote system.</w:t>
      </w:r>
    </w:p>
    <w:p w:rsidR="00000000" w:rsidRDefault="00F10685">
      <w:pPr>
        <w:spacing w:line="263" w:lineRule="auto"/>
        <w:ind w:firstLine="339"/>
        <w:jc w:val="both"/>
        <w:rPr>
          <w:rFonts w:ascii="Arial" w:eastAsia="Arial" w:hAnsi="Arial"/>
          <w:sz w:val="22"/>
        </w:rPr>
      </w:pPr>
      <w:r>
        <w:rPr>
          <w:rFonts w:ascii="Arial" w:eastAsia="Arial" w:hAnsi="Arial"/>
          <w:sz w:val="22"/>
        </w:rPr>
        <w:t>The student is expected to have some familiarity with the Linux comman</w:t>
      </w:r>
      <w:r>
        <w:rPr>
          <w:rFonts w:ascii="Arial" w:eastAsia="Arial" w:hAnsi="Arial"/>
          <w:sz w:val="22"/>
        </w:rPr>
        <w:t>d line, the basics of the file system, and the ability to locate and edit a file.</w:t>
      </w:r>
    </w:p>
    <w:p w:rsidR="00000000" w:rsidRDefault="00F10685">
      <w:pPr>
        <w:spacing w:line="345" w:lineRule="exact"/>
        <w:rPr>
          <w:rFonts w:ascii="Times New Roman" w:eastAsia="Times New Roman" w:hAnsi="Times New Roman"/>
          <w:sz w:val="24"/>
        </w:rPr>
      </w:pPr>
    </w:p>
    <w:p w:rsidR="00000000" w:rsidRDefault="00F10685">
      <w:pPr>
        <w:numPr>
          <w:ilvl w:val="0"/>
          <w:numId w:val="2"/>
        </w:numPr>
        <w:tabs>
          <w:tab w:val="left" w:pos="440"/>
        </w:tabs>
        <w:spacing w:line="0" w:lineRule="atLeast"/>
        <w:ind w:left="440" w:hanging="440"/>
        <w:rPr>
          <w:rFonts w:ascii="Arial" w:eastAsia="Arial" w:hAnsi="Arial"/>
          <w:sz w:val="29"/>
        </w:rPr>
      </w:pPr>
      <w:r>
        <w:rPr>
          <w:rFonts w:ascii="Arial" w:eastAsia="Arial" w:hAnsi="Arial"/>
          <w:sz w:val="29"/>
        </w:rPr>
        <w:t>Lab Environment</w:t>
      </w:r>
    </w:p>
    <w:p w:rsidR="00000000" w:rsidRDefault="00F10685">
      <w:pPr>
        <w:spacing w:line="237" w:lineRule="exact"/>
        <w:rPr>
          <w:rFonts w:ascii="Times New Roman" w:eastAsia="Times New Roman" w:hAnsi="Times New Roman"/>
          <w:sz w:val="24"/>
        </w:rPr>
      </w:pPr>
    </w:p>
    <w:p w:rsidR="00000000" w:rsidRDefault="00F10685">
      <w:pPr>
        <w:spacing w:line="257" w:lineRule="auto"/>
        <w:jc w:val="both"/>
        <w:rPr>
          <w:rFonts w:ascii="Arial" w:eastAsia="Arial" w:hAnsi="Arial"/>
          <w:sz w:val="22"/>
        </w:rPr>
      </w:pPr>
      <w:r>
        <w:rPr>
          <w:rFonts w:ascii="Arial" w:eastAsia="Arial" w:hAnsi="Arial"/>
          <w:sz w:val="22"/>
        </w:rPr>
        <w:t>This lab runs in the Labtainer framework, available at http://my.nps.edu/web/c3o/labtainers. That site in-cludes links to a pre-built virtual machine that h</w:t>
      </w:r>
      <w:r>
        <w:rPr>
          <w:rFonts w:ascii="Arial" w:eastAsia="Arial" w:hAnsi="Arial"/>
          <w:sz w:val="22"/>
        </w:rPr>
        <w:t>as Labtainers installed, however Labtainers can be run on any Linux host that supports Docker containers.</w:t>
      </w:r>
    </w:p>
    <w:p w:rsidR="00000000" w:rsidRDefault="00F10685">
      <w:pPr>
        <w:spacing w:line="0" w:lineRule="atLeast"/>
        <w:ind w:left="340"/>
        <w:rPr>
          <w:rFonts w:ascii="Arial" w:eastAsia="Arial" w:hAnsi="Arial"/>
          <w:sz w:val="22"/>
        </w:rPr>
      </w:pPr>
      <w:r>
        <w:rPr>
          <w:rFonts w:ascii="Arial" w:eastAsia="Arial" w:hAnsi="Arial"/>
          <w:sz w:val="22"/>
        </w:rPr>
        <w:t>From your labtainer-student directory start the lab using:</w:t>
      </w:r>
    </w:p>
    <w:p w:rsidR="00000000" w:rsidRDefault="00F10685">
      <w:pPr>
        <w:spacing w:line="194" w:lineRule="exact"/>
        <w:rPr>
          <w:rFonts w:ascii="Times New Roman" w:eastAsia="Times New Roman" w:hAnsi="Times New Roman"/>
          <w:sz w:val="24"/>
        </w:rPr>
      </w:pPr>
    </w:p>
    <w:p w:rsidR="006A0CFF" w:rsidRDefault="006A0CFF" w:rsidP="006A0CFF">
      <w:pPr>
        <w:spacing w:line="0" w:lineRule="atLeast"/>
        <w:ind w:firstLine="340"/>
        <w:rPr>
          <w:rFonts w:ascii="Arial" w:eastAsia="Arial" w:hAnsi="Arial"/>
          <w:sz w:val="22"/>
        </w:rPr>
      </w:pPr>
      <w:r>
        <w:rPr>
          <w:rFonts w:ascii="Arial" w:eastAsia="Arial" w:hAnsi="Arial"/>
          <w:sz w:val="22"/>
        </w:rPr>
        <w:t>labtainer ssh-agent</w:t>
      </w:r>
    </w:p>
    <w:p w:rsidR="006A0CFF" w:rsidRDefault="006A0CFF" w:rsidP="006A0CFF">
      <w:pPr>
        <w:spacing w:line="0" w:lineRule="atLeast"/>
        <w:rPr>
          <w:rFonts w:ascii="Arial" w:eastAsia="Arial" w:hAnsi="Arial"/>
          <w:sz w:val="22"/>
        </w:rPr>
      </w:pPr>
    </w:p>
    <w:p w:rsidR="006A0CFF" w:rsidRDefault="006A0CFF" w:rsidP="006A0CFF">
      <w:pPr>
        <w:spacing w:line="0" w:lineRule="atLeast"/>
        <w:rPr>
          <w:rFonts w:ascii="Arial" w:eastAsia="Arial" w:hAnsi="Arial"/>
          <w:sz w:val="22"/>
        </w:rPr>
      </w:pPr>
    </w:p>
    <w:p w:rsidR="006A0CFF" w:rsidRDefault="00621921" w:rsidP="006A0CFF">
      <w:pPr>
        <w:spacing w:line="0" w:lineRule="atLeast"/>
        <w:rPr>
          <w:rFonts w:ascii="Arial" w:eastAsia="Arial" w:hAnsi="Arial"/>
          <w:sz w:val="22"/>
        </w:rPr>
      </w:pPr>
      <w:r>
        <w:rPr>
          <w:rFonts w:ascii="Arial" w:eastAsia="Arial" w:hAnsi="Arial"/>
          <w:noProof/>
          <w:sz w:val="22"/>
        </w:rPr>
        <w:drawing>
          <wp:inline distT="0" distB="0" distL="0" distR="0">
            <wp:extent cx="5943600" cy="800100"/>
            <wp:effectExtent l="0" t="0" r="0" b="0"/>
            <wp:docPr id="9" name="Resim 9" descr="C:\Users\husey\AppData\Local\Temp\2018_11_27_16_53_17_192.168.1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sey\AppData\Local\Temp\2018_11_27_16_53_17_192.168.10.20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800100"/>
                    </a:xfrm>
                    <a:prstGeom prst="rect">
                      <a:avLst/>
                    </a:prstGeom>
                    <a:noFill/>
                    <a:ln>
                      <a:noFill/>
                    </a:ln>
                  </pic:spPr>
                </pic:pic>
              </a:graphicData>
            </a:graphic>
          </wp:inline>
        </w:drawing>
      </w:r>
    </w:p>
    <w:p w:rsidR="006A0CFF" w:rsidRDefault="006A0CFF" w:rsidP="006A0CFF">
      <w:pPr>
        <w:spacing w:line="0" w:lineRule="atLeast"/>
        <w:rPr>
          <w:rFonts w:ascii="Arial" w:eastAsia="Arial" w:hAnsi="Arial"/>
          <w:sz w:val="22"/>
        </w:rPr>
      </w:pPr>
    </w:p>
    <w:p w:rsidR="006A0CFF" w:rsidRDefault="006A0CFF">
      <w:pPr>
        <w:spacing w:line="0" w:lineRule="atLeast"/>
        <w:ind w:left="520"/>
        <w:rPr>
          <w:rFonts w:ascii="Arial" w:eastAsia="Arial" w:hAnsi="Arial"/>
          <w:sz w:val="22"/>
        </w:rPr>
      </w:pPr>
    </w:p>
    <w:p w:rsidR="006A0CFF" w:rsidRDefault="00621921" w:rsidP="006A0CFF">
      <w:pPr>
        <w:spacing w:line="0" w:lineRule="atLeast"/>
        <w:rPr>
          <w:noProof/>
        </w:rPr>
      </w:pPr>
      <w:r>
        <w:rPr>
          <w:noProof/>
        </w:rPr>
        <w:drawing>
          <wp:inline distT="0" distB="0" distL="0" distR="0">
            <wp:extent cx="5724525" cy="1047750"/>
            <wp:effectExtent l="0" t="0" r="9525" b="0"/>
            <wp:docPr id="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1047750"/>
                    </a:xfrm>
                    <a:prstGeom prst="rect">
                      <a:avLst/>
                    </a:prstGeom>
                    <a:noFill/>
                    <a:ln>
                      <a:noFill/>
                    </a:ln>
                  </pic:spPr>
                </pic:pic>
              </a:graphicData>
            </a:graphic>
          </wp:inline>
        </w:drawing>
      </w:r>
    </w:p>
    <w:p w:rsidR="006A0CFF" w:rsidRDefault="006A0CFF" w:rsidP="006A0CFF">
      <w:pPr>
        <w:spacing w:line="0" w:lineRule="atLeast"/>
        <w:rPr>
          <w:noProof/>
        </w:rPr>
      </w:pPr>
    </w:p>
    <w:p w:rsidR="006A0CFF" w:rsidRDefault="006A0CFF" w:rsidP="006A0CFF">
      <w:pPr>
        <w:spacing w:line="0" w:lineRule="atLeast"/>
        <w:rPr>
          <w:rFonts w:ascii="Arial" w:eastAsia="Arial" w:hAnsi="Arial"/>
          <w:sz w:val="22"/>
        </w:rPr>
      </w:pPr>
      <w:r>
        <w:rPr>
          <w:rFonts w:ascii="Arial" w:eastAsia="Arial" w:hAnsi="Arial"/>
          <w:sz w:val="22"/>
        </w:rPr>
        <w:t xml:space="preserve">If the error shown </w:t>
      </w:r>
      <w:r>
        <w:rPr>
          <w:rFonts w:ascii="Arial" w:eastAsia="Arial" w:hAnsi="Arial"/>
          <w:sz w:val="22"/>
        </w:rPr>
        <w:t>above</w:t>
      </w:r>
      <w:r>
        <w:rPr>
          <w:rFonts w:ascii="Arial" w:eastAsia="Arial" w:hAnsi="Arial"/>
          <w:sz w:val="22"/>
        </w:rPr>
        <w:t xml:space="preserve"> occurs, please</w:t>
      </w:r>
      <w:r>
        <w:rPr>
          <w:rFonts w:ascii="Arial" w:eastAsia="Arial" w:hAnsi="Arial"/>
          <w:sz w:val="22"/>
        </w:rPr>
        <w:t xml:space="preserve"> type in:  </w:t>
      </w:r>
    </w:p>
    <w:p w:rsidR="006A0CFF" w:rsidRDefault="006A0CFF" w:rsidP="006A0CFF">
      <w:pPr>
        <w:spacing w:line="0" w:lineRule="atLeast"/>
        <w:rPr>
          <w:rFonts w:ascii="Arial" w:eastAsia="Arial" w:hAnsi="Arial"/>
          <w:sz w:val="22"/>
        </w:rPr>
      </w:pPr>
      <w:r>
        <w:rPr>
          <w:rFonts w:ascii="Arial" w:eastAsia="Arial" w:hAnsi="Arial"/>
          <w:sz w:val="22"/>
        </w:rPr>
        <w:tab/>
      </w:r>
      <w:r>
        <w:rPr>
          <w:rFonts w:ascii="Arial" w:eastAsia="Arial" w:hAnsi="Arial"/>
          <w:sz w:val="22"/>
        </w:rPr>
        <w:tab/>
      </w:r>
      <w:r w:rsidRPr="006A0CFF">
        <w:rPr>
          <w:rFonts w:ascii="Arial" w:eastAsia="Arial" w:hAnsi="Arial"/>
          <w:sz w:val="22"/>
        </w:rPr>
        <w:t>docker network rm some_network</w:t>
      </w:r>
    </w:p>
    <w:p w:rsidR="006A0CFF" w:rsidRDefault="00621921" w:rsidP="006A0CFF">
      <w:pPr>
        <w:spacing w:line="0" w:lineRule="atLeast"/>
        <w:rPr>
          <w:rFonts w:ascii="Arial" w:eastAsia="Arial" w:hAnsi="Arial"/>
          <w:sz w:val="22"/>
        </w:rPr>
      </w:pPr>
      <w:r>
        <w:rPr>
          <w:rFonts w:ascii="Arial" w:eastAsia="Arial" w:hAnsi="Arial"/>
          <w:noProof/>
          <w:sz w:val="22"/>
        </w:rPr>
        <w:drawing>
          <wp:inline distT="0" distB="0" distL="0" distR="0">
            <wp:extent cx="5943600" cy="361950"/>
            <wp:effectExtent l="0" t="0" r="0" b="0"/>
            <wp:docPr id="12" name="Resim 12" descr="C:\Users\husey\AppData\Local\Temp\2018_11_27_17_00_19_192.168.1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sey\AppData\Local\Temp\2018_11_27_17_00_19_192.168.10.2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1950"/>
                    </a:xfrm>
                    <a:prstGeom prst="rect">
                      <a:avLst/>
                    </a:prstGeom>
                    <a:noFill/>
                    <a:ln>
                      <a:noFill/>
                    </a:ln>
                  </pic:spPr>
                </pic:pic>
              </a:graphicData>
            </a:graphic>
          </wp:inline>
        </w:drawing>
      </w:r>
    </w:p>
    <w:p w:rsidR="006A0CFF" w:rsidRDefault="006A0CFF" w:rsidP="006A0CFF">
      <w:pPr>
        <w:spacing w:line="0" w:lineRule="atLeast"/>
        <w:rPr>
          <w:rFonts w:ascii="Arial" w:eastAsia="Arial" w:hAnsi="Arial"/>
          <w:sz w:val="22"/>
        </w:rPr>
      </w:pPr>
    </w:p>
    <w:p w:rsidR="00000000" w:rsidRDefault="006A0CFF">
      <w:pPr>
        <w:spacing w:line="200" w:lineRule="exact"/>
        <w:rPr>
          <w:rFonts w:ascii="Times New Roman" w:eastAsia="Times New Roman" w:hAnsi="Times New Roman"/>
          <w:sz w:val="24"/>
        </w:rPr>
      </w:pPr>
      <w:r>
        <w:rPr>
          <w:rFonts w:ascii="Times New Roman" w:eastAsia="Times New Roman" w:hAnsi="Times New Roman"/>
          <w:sz w:val="24"/>
        </w:rPr>
        <w:t>Try the previous command again, please.</w:t>
      </w:r>
    </w:p>
    <w:p w:rsidR="00000000" w:rsidRDefault="00F10685">
      <w:pPr>
        <w:spacing w:line="0" w:lineRule="atLeast"/>
        <w:rPr>
          <w:rFonts w:ascii="Arial" w:eastAsia="Arial" w:hAnsi="Arial"/>
          <w:sz w:val="22"/>
        </w:rPr>
      </w:pPr>
      <w:r>
        <w:rPr>
          <w:rFonts w:ascii="Arial" w:eastAsia="Arial" w:hAnsi="Arial"/>
          <w:sz w:val="22"/>
        </w:rPr>
        <w:lastRenderedPageBreak/>
        <w:t>A link to this lab manual will be displayed.</w:t>
      </w:r>
    </w:p>
    <w:p w:rsidR="00000000" w:rsidRDefault="00F10685">
      <w:pPr>
        <w:spacing w:line="375" w:lineRule="exact"/>
        <w:rPr>
          <w:rFonts w:ascii="Times New Roman" w:eastAsia="Times New Roman" w:hAnsi="Times New Roman"/>
          <w:sz w:val="24"/>
        </w:rPr>
      </w:pPr>
    </w:p>
    <w:p w:rsidR="00000000" w:rsidRDefault="00F10685">
      <w:pPr>
        <w:numPr>
          <w:ilvl w:val="0"/>
          <w:numId w:val="3"/>
        </w:numPr>
        <w:tabs>
          <w:tab w:val="left" w:pos="440"/>
        </w:tabs>
        <w:spacing w:line="0" w:lineRule="atLeast"/>
        <w:ind w:left="440" w:hanging="440"/>
        <w:rPr>
          <w:rFonts w:ascii="Arial" w:eastAsia="Arial" w:hAnsi="Arial"/>
          <w:sz w:val="29"/>
        </w:rPr>
      </w:pPr>
      <w:r>
        <w:rPr>
          <w:rFonts w:ascii="Arial" w:eastAsia="Arial" w:hAnsi="Arial"/>
          <w:sz w:val="29"/>
        </w:rPr>
        <w:t>Network Configuration</w:t>
      </w:r>
    </w:p>
    <w:p w:rsidR="00000000" w:rsidRDefault="00F10685">
      <w:pPr>
        <w:spacing w:line="237" w:lineRule="exact"/>
        <w:rPr>
          <w:rFonts w:ascii="Times New Roman" w:eastAsia="Times New Roman" w:hAnsi="Times New Roman"/>
          <w:sz w:val="24"/>
        </w:rPr>
      </w:pPr>
    </w:p>
    <w:p w:rsidR="00000000" w:rsidRDefault="00F10685">
      <w:pPr>
        <w:spacing w:line="263" w:lineRule="auto"/>
        <w:rPr>
          <w:rFonts w:ascii="Arial" w:eastAsia="Arial" w:hAnsi="Arial"/>
          <w:sz w:val="22"/>
        </w:rPr>
      </w:pPr>
      <w:r>
        <w:rPr>
          <w:rFonts w:ascii="Arial" w:eastAsia="Arial" w:hAnsi="Arial"/>
          <w:sz w:val="22"/>
        </w:rPr>
        <w:t xml:space="preserve">This lab includes a client computer, a local server and a remote server as shown in Figure </w:t>
      </w:r>
      <w:hyperlink w:anchor="page1" w:history="1">
        <w:r>
          <w:rPr>
            <w:rFonts w:ascii="Arial" w:eastAsia="Arial" w:hAnsi="Arial"/>
            <w:sz w:val="22"/>
          </w:rPr>
          <w:t xml:space="preserve">1. </w:t>
        </w:r>
      </w:hyperlink>
      <w:r>
        <w:rPr>
          <w:rFonts w:ascii="Arial" w:eastAsia="Arial" w:hAnsi="Arial"/>
          <w:sz w:val="22"/>
        </w:rPr>
        <w:t>When the lab starts, you will get one virtual terminal connected to the client.</w:t>
      </w:r>
    </w:p>
    <w:p w:rsidR="00000000" w:rsidRDefault="00621921">
      <w:pPr>
        <w:spacing w:line="20" w:lineRule="exact"/>
        <w:rPr>
          <w:rFonts w:ascii="Times New Roman" w:eastAsia="Times New Roman" w:hAnsi="Times New Roman"/>
          <w:sz w:val="24"/>
        </w:rPr>
      </w:pPr>
      <w:r>
        <w:rPr>
          <w:rFonts w:ascii="Arial" w:eastAsia="Arial" w:hAnsi="Arial"/>
          <w:noProof/>
          <w:sz w:val="22"/>
        </w:rPr>
        <w:drawing>
          <wp:anchor distT="0" distB="0" distL="114300" distR="114300" simplePos="0" relativeHeight="251656704" behindDoc="1" locked="0" layoutInCell="1" allowOverlap="1">
            <wp:simplePos x="0" y="0"/>
            <wp:positionH relativeFrom="column">
              <wp:posOffset>594360</wp:posOffset>
            </wp:positionH>
            <wp:positionV relativeFrom="paragraph">
              <wp:posOffset>128905</wp:posOffset>
            </wp:positionV>
            <wp:extent cx="4754880" cy="989330"/>
            <wp:effectExtent l="0" t="0" r="7620" b="1270"/>
            <wp:wrapNone/>
            <wp:docPr id="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4880" cy="9893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F10685">
      <w:pPr>
        <w:spacing w:line="20" w:lineRule="exact"/>
        <w:rPr>
          <w:rFonts w:ascii="Times New Roman" w:eastAsia="Times New Roman" w:hAnsi="Times New Roman"/>
          <w:sz w:val="24"/>
        </w:rPr>
        <w:sectPr w:rsidR="00000000">
          <w:pgSz w:w="12240" w:h="15840"/>
          <w:pgMar w:top="701" w:right="1440" w:bottom="1440" w:left="1440" w:header="0" w:footer="0" w:gutter="0"/>
          <w:cols w:space="0" w:equalWidth="0">
            <w:col w:w="9360"/>
          </w:cols>
          <w:docGrid w:linePitch="360"/>
        </w:sectPr>
      </w:pPr>
    </w:p>
    <w:p w:rsidR="00000000" w:rsidRDefault="00F10685">
      <w:pPr>
        <w:spacing w:line="200" w:lineRule="exact"/>
        <w:rPr>
          <w:rFonts w:ascii="Times New Roman" w:eastAsia="Times New Roman" w:hAnsi="Times New Roman"/>
          <w:sz w:val="24"/>
        </w:rPr>
      </w:pPr>
    </w:p>
    <w:p w:rsidR="00000000" w:rsidRDefault="00F10685">
      <w:pPr>
        <w:spacing w:line="200" w:lineRule="exact"/>
        <w:rPr>
          <w:rFonts w:ascii="Times New Roman" w:eastAsia="Times New Roman" w:hAnsi="Times New Roman"/>
          <w:sz w:val="24"/>
        </w:rPr>
      </w:pPr>
    </w:p>
    <w:p w:rsidR="00000000" w:rsidRDefault="00F10685">
      <w:pPr>
        <w:spacing w:line="200" w:lineRule="exact"/>
        <w:rPr>
          <w:rFonts w:ascii="Times New Roman" w:eastAsia="Times New Roman" w:hAnsi="Times New Roman"/>
          <w:sz w:val="24"/>
        </w:rPr>
      </w:pPr>
    </w:p>
    <w:p w:rsidR="00000000" w:rsidRDefault="00F10685">
      <w:pPr>
        <w:spacing w:line="200" w:lineRule="exact"/>
        <w:rPr>
          <w:rFonts w:ascii="Times New Roman" w:eastAsia="Times New Roman" w:hAnsi="Times New Roman"/>
          <w:sz w:val="24"/>
        </w:rPr>
      </w:pPr>
    </w:p>
    <w:p w:rsidR="00000000" w:rsidRDefault="00F10685">
      <w:pPr>
        <w:spacing w:line="200" w:lineRule="exact"/>
        <w:rPr>
          <w:rFonts w:ascii="Times New Roman" w:eastAsia="Times New Roman" w:hAnsi="Times New Roman"/>
          <w:sz w:val="24"/>
        </w:rPr>
      </w:pPr>
    </w:p>
    <w:p w:rsidR="00000000" w:rsidRDefault="00F10685">
      <w:pPr>
        <w:spacing w:line="200" w:lineRule="exact"/>
        <w:rPr>
          <w:rFonts w:ascii="Times New Roman" w:eastAsia="Times New Roman" w:hAnsi="Times New Roman"/>
          <w:sz w:val="24"/>
        </w:rPr>
      </w:pPr>
    </w:p>
    <w:p w:rsidR="00000000" w:rsidRDefault="00F10685">
      <w:pPr>
        <w:spacing w:line="200" w:lineRule="exact"/>
        <w:rPr>
          <w:rFonts w:ascii="Times New Roman" w:eastAsia="Times New Roman" w:hAnsi="Times New Roman"/>
          <w:sz w:val="24"/>
        </w:rPr>
      </w:pPr>
    </w:p>
    <w:p w:rsidR="00000000" w:rsidRDefault="00F10685">
      <w:pPr>
        <w:spacing w:line="200" w:lineRule="exact"/>
        <w:rPr>
          <w:rFonts w:ascii="Times New Roman" w:eastAsia="Times New Roman" w:hAnsi="Times New Roman"/>
          <w:sz w:val="24"/>
        </w:rPr>
      </w:pPr>
    </w:p>
    <w:p w:rsidR="00000000" w:rsidRDefault="00F10685">
      <w:pPr>
        <w:spacing w:line="200" w:lineRule="exact"/>
        <w:rPr>
          <w:rFonts w:ascii="Times New Roman" w:eastAsia="Times New Roman" w:hAnsi="Times New Roman"/>
          <w:sz w:val="24"/>
        </w:rPr>
      </w:pPr>
    </w:p>
    <w:p w:rsidR="00000000" w:rsidRDefault="00F10685">
      <w:pPr>
        <w:spacing w:line="200" w:lineRule="exact"/>
        <w:rPr>
          <w:rFonts w:ascii="Times New Roman" w:eastAsia="Times New Roman" w:hAnsi="Times New Roman"/>
          <w:sz w:val="24"/>
        </w:rPr>
      </w:pPr>
    </w:p>
    <w:p w:rsidR="00000000" w:rsidRDefault="00F10685">
      <w:pPr>
        <w:spacing w:line="270" w:lineRule="exact"/>
        <w:rPr>
          <w:rFonts w:ascii="Times New Roman" w:eastAsia="Times New Roman" w:hAnsi="Times New Roman"/>
          <w:sz w:val="24"/>
        </w:rPr>
      </w:pPr>
    </w:p>
    <w:p w:rsidR="00000000" w:rsidRDefault="00F10685">
      <w:pPr>
        <w:spacing w:line="0" w:lineRule="atLeast"/>
        <w:jc w:val="center"/>
        <w:rPr>
          <w:rFonts w:ascii="Arial" w:eastAsia="Arial" w:hAnsi="Arial"/>
        </w:rPr>
      </w:pPr>
      <w:r>
        <w:rPr>
          <w:rFonts w:ascii="Arial" w:eastAsia="Arial" w:hAnsi="Arial"/>
        </w:rPr>
        <w:t>Figure 1: Network topology for the SSH-Agen</w:t>
      </w:r>
      <w:r>
        <w:rPr>
          <w:rFonts w:ascii="Arial" w:eastAsia="Arial" w:hAnsi="Arial"/>
        </w:rPr>
        <w:t>t lab</w:t>
      </w:r>
    </w:p>
    <w:p w:rsidR="00000000" w:rsidRDefault="00F10685">
      <w:pPr>
        <w:spacing w:line="0" w:lineRule="atLeast"/>
        <w:jc w:val="center"/>
        <w:rPr>
          <w:rFonts w:ascii="Arial" w:eastAsia="Arial" w:hAnsi="Arial"/>
        </w:rPr>
        <w:sectPr w:rsidR="00000000">
          <w:type w:val="continuous"/>
          <w:pgSz w:w="12240" w:h="15840"/>
          <w:pgMar w:top="701" w:right="1440" w:bottom="1440" w:left="1440" w:header="0" w:footer="0" w:gutter="0"/>
          <w:cols w:space="0" w:equalWidth="0">
            <w:col w:w="936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140"/>
        <w:gridCol w:w="4220"/>
      </w:tblGrid>
      <w:tr w:rsidR="00000000">
        <w:trPr>
          <w:trHeight w:val="286"/>
        </w:trPr>
        <w:tc>
          <w:tcPr>
            <w:tcW w:w="5140" w:type="dxa"/>
            <w:tcBorders>
              <w:bottom w:val="single" w:sz="8" w:space="0" w:color="auto"/>
            </w:tcBorders>
            <w:shd w:val="clear" w:color="auto" w:fill="auto"/>
            <w:vAlign w:val="bottom"/>
          </w:tcPr>
          <w:p w:rsidR="00000000" w:rsidRDefault="00F10685">
            <w:pPr>
              <w:spacing w:line="0" w:lineRule="atLeast"/>
              <w:rPr>
                <w:rFonts w:ascii="Arial" w:eastAsia="Arial" w:hAnsi="Arial"/>
                <w:sz w:val="22"/>
              </w:rPr>
            </w:pPr>
            <w:bookmarkStart w:id="1" w:name="page2"/>
            <w:bookmarkEnd w:id="1"/>
            <w:r>
              <w:rPr>
                <w:rFonts w:ascii="Arial" w:eastAsia="Arial" w:hAnsi="Arial"/>
                <w:sz w:val="22"/>
              </w:rPr>
              <w:lastRenderedPageBreak/>
              <w:t>Labtainers</w:t>
            </w:r>
          </w:p>
        </w:tc>
        <w:tc>
          <w:tcPr>
            <w:tcW w:w="4220" w:type="dxa"/>
            <w:tcBorders>
              <w:bottom w:val="single" w:sz="8" w:space="0" w:color="auto"/>
            </w:tcBorders>
            <w:shd w:val="clear" w:color="auto" w:fill="auto"/>
            <w:vAlign w:val="bottom"/>
          </w:tcPr>
          <w:p w:rsidR="00000000" w:rsidRDefault="00F10685">
            <w:pPr>
              <w:spacing w:line="0" w:lineRule="atLeast"/>
              <w:jc w:val="right"/>
              <w:rPr>
                <w:rFonts w:ascii="Arial" w:eastAsia="Arial" w:hAnsi="Arial"/>
              </w:rPr>
            </w:pPr>
            <w:r>
              <w:rPr>
                <w:rFonts w:ascii="Arial" w:eastAsia="Arial" w:hAnsi="Arial"/>
              </w:rPr>
              <w:t>2</w:t>
            </w:r>
          </w:p>
        </w:tc>
      </w:tr>
    </w:tbl>
    <w:p w:rsidR="00000000" w:rsidRDefault="00F10685">
      <w:pPr>
        <w:spacing w:line="200" w:lineRule="exact"/>
        <w:rPr>
          <w:rFonts w:ascii="Times New Roman" w:eastAsia="Times New Roman" w:hAnsi="Times New Roman"/>
        </w:rPr>
      </w:pPr>
    </w:p>
    <w:p w:rsidR="00000000" w:rsidRDefault="00F10685">
      <w:pPr>
        <w:spacing w:line="235" w:lineRule="exact"/>
        <w:rPr>
          <w:rFonts w:ascii="Times New Roman" w:eastAsia="Times New Roman" w:hAnsi="Times New Roman"/>
        </w:rPr>
      </w:pPr>
    </w:p>
    <w:p w:rsidR="00000000" w:rsidRDefault="00F10685">
      <w:pPr>
        <w:numPr>
          <w:ilvl w:val="0"/>
          <w:numId w:val="4"/>
        </w:numPr>
        <w:tabs>
          <w:tab w:val="left" w:pos="440"/>
        </w:tabs>
        <w:spacing w:line="0" w:lineRule="atLeast"/>
        <w:ind w:left="440" w:hanging="440"/>
        <w:rPr>
          <w:rFonts w:ascii="Arial" w:eastAsia="Arial" w:hAnsi="Arial"/>
          <w:sz w:val="29"/>
        </w:rPr>
      </w:pPr>
      <w:r>
        <w:rPr>
          <w:rFonts w:ascii="Arial" w:eastAsia="Arial" w:hAnsi="Arial"/>
          <w:sz w:val="29"/>
        </w:rPr>
        <w:t>Lab Tasks</w:t>
      </w:r>
    </w:p>
    <w:p w:rsidR="00000000" w:rsidRDefault="00F10685">
      <w:pPr>
        <w:spacing w:line="216" w:lineRule="exact"/>
        <w:rPr>
          <w:rFonts w:ascii="Times New Roman" w:eastAsia="Times New Roman" w:hAnsi="Times New Roman"/>
        </w:rPr>
      </w:pPr>
    </w:p>
    <w:p w:rsidR="00000000" w:rsidRDefault="00F10685">
      <w:pPr>
        <w:tabs>
          <w:tab w:val="left" w:pos="520"/>
        </w:tabs>
        <w:spacing w:line="0" w:lineRule="atLeast"/>
        <w:rPr>
          <w:rFonts w:ascii="Arial" w:eastAsia="Arial" w:hAnsi="Arial"/>
          <w:sz w:val="23"/>
        </w:rPr>
      </w:pPr>
      <w:r>
        <w:rPr>
          <w:rFonts w:ascii="Arial" w:eastAsia="Arial" w:hAnsi="Arial"/>
          <w:sz w:val="24"/>
        </w:rPr>
        <w:t>4.1</w:t>
      </w:r>
      <w:r>
        <w:rPr>
          <w:rFonts w:ascii="Times New Roman" w:eastAsia="Times New Roman" w:hAnsi="Times New Roman"/>
        </w:rPr>
        <w:tab/>
      </w:r>
      <w:r>
        <w:rPr>
          <w:rFonts w:ascii="Arial" w:eastAsia="Arial" w:hAnsi="Arial"/>
          <w:sz w:val="23"/>
        </w:rPr>
        <w:t>Explore</w:t>
      </w:r>
    </w:p>
    <w:p w:rsidR="00000000" w:rsidRDefault="00F10685">
      <w:pPr>
        <w:spacing w:line="171" w:lineRule="exact"/>
        <w:rPr>
          <w:rFonts w:ascii="Times New Roman" w:eastAsia="Times New Roman" w:hAnsi="Times New Roman"/>
        </w:rPr>
      </w:pPr>
    </w:p>
    <w:p w:rsidR="00C86597" w:rsidRDefault="00F10685">
      <w:pPr>
        <w:spacing w:line="287" w:lineRule="auto"/>
        <w:jc w:val="both"/>
        <w:rPr>
          <w:rFonts w:ascii="Arial" w:eastAsia="Arial" w:hAnsi="Arial"/>
          <w:sz w:val="21"/>
        </w:rPr>
      </w:pPr>
      <w:r>
        <w:rPr>
          <w:rFonts w:ascii="Arial" w:eastAsia="Arial" w:hAnsi="Arial"/>
          <w:sz w:val="21"/>
        </w:rPr>
        <w:t xml:space="preserve">Use ssh to authenticate to the local server, and then from there to the remote server named </w:t>
      </w:r>
      <w:r>
        <w:rPr>
          <w:rFonts w:ascii="Arial" w:eastAsia="Arial" w:hAnsi="Arial"/>
          <w:sz w:val="21"/>
        </w:rPr>
        <w:t>ritgrub</w:t>
      </w:r>
      <w:r>
        <w:rPr>
          <w:rFonts w:ascii="Arial" w:eastAsia="Arial" w:hAnsi="Arial"/>
          <w:sz w:val="21"/>
        </w:rPr>
        <w:t xml:space="preserve">. The user ID and password are </w:t>
      </w:r>
      <w:r>
        <w:rPr>
          <w:rFonts w:ascii="Arial" w:eastAsia="Arial" w:hAnsi="Arial"/>
          <w:sz w:val="21"/>
        </w:rPr>
        <w:t>“ubuntu</w:t>
      </w:r>
      <w:r>
        <w:rPr>
          <w:rFonts w:ascii="Arial" w:eastAsia="Arial" w:hAnsi="Arial"/>
          <w:sz w:val="21"/>
        </w:rPr>
        <w:t xml:space="preserve">”. </w:t>
      </w:r>
    </w:p>
    <w:p w:rsidR="00C86597" w:rsidRDefault="00621921">
      <w:pPr>
        <w:spacing w:line="287" w:lineRule="auto"/>
        <w:jc w:val="both"/>
        <w:rPr>
          <w:rFonts w:ascii="Arial" w:eastAsia="Arial" w:hAnsi="Arial"/>
          <w:sz w:val="21"/>
        </w:rPr>
      </w:pPr>
      <w:r>
        <w:rPr>
          <w:rFonts w:ascii="Arial" w:eastAsia="Arial" w:hAnsi="Arial"/>
          <w:noProof/>
          <w:sz w:val="21"/>
        </w:rPr>
        <w:drawing>
          <wp:inline distT="0" distB="0" distL="0" distR="0">
            <wp:extent cx="5934075" cy="3352800"/>
            <wp:effectExtent l="0" t="0" r="9525" b="0"/>
            <wp:docPr id="13" name="Resim 13" descr="C:\Users\husey\AppData\Local\Temp\2018_11_27_17_12_00_192.168.1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sey\AppData\Local\Temp\2018_11_27_17_12_00_192.168.10.2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rsidR="00C86597" w:rsidRDefault="00C86597">
      <w:pPr>
        <w:spacing w:line="287" w:lineRule="auto"/>
        <w:jc w:val="both"/>
        <w:rPr>
          <w:rFonts w:ascii="Arial" w:eastAsia="Arial" w:hAnsi="Arial"/>
          <w:sz w:val="21"/>
        </w:rPr>
      </w:pPr>
    </w:p>
    <w:p w:rsidR="00C86597" w:rsidRDefault="00C86597">
      <w:pPr>
        <w:spacing w:line="287" w:lineRule="auto"/>
        <w:jc w:val="both"/>
        <w:rPr>
          <w:rFonts w:ascii="Arial" w:eastAsia="Arial" w:hAnsi="Arial"/>
          <w:sz w:val="21"/>
        </w:rPr>
      </w:pPr>
    </w:p>
    <w:p w:rsidR="00000000" w:rsidRDefault="00F10685">
      <w:pPr>
        <w:spacing w:line="287" w:lineRule="auto"/>
        <w:jc w:val="both"/>
        <w:rPr>
          <w:rFonts w:ascii="Arial" w:eastAsia="Arial" w:hAnsi="Arial"/>
          <w:sz w:val="21"/>
        </w:rPr>
      </w:pPr>
      <w:r>
        <w:rPr>
          <w:rFonts w:ascii="Arial" w:eastAsia="Arial" w:hAnsi="Arial"/>
          <w:sz w:val="21"/>
        </w:rPr>
        <w:t>Then use exit, twice, to return to the client</w:t>
      </w:r>
      <w:r>
        <w:rPr>
          <w:rFonts w:ascii="Arial" w:eastAsia="Arial" w:hAnsi="Arial"/>
          <w:sz w:val="21"/>
        </w:rPr>
        <w:t>’s shell.</w:t>
      </w:r>
    </w:p>
    <w:p w:rsidR="00C86597" w:rsidRDefault="00C86597">
      <w:pPr>
        <w:spacing w:line="287" w:lineRule="auto"/>
        <w:jc w:val="both"/>
        <w:rPr>
          <w:rFonts w:ascii="Arial" w:eastAsia="Arial" w:hAnsi="Arial"/>
          <w:sz w:val="21"/>
        </w:rPr>
      </w:pPr>
    </w:p>
    <w:p w:rsidR="00C86597" w:rsidRDefault="00621921">
      <w:pPr>
        <w:spacing w:line="287" w:lineRule="auto"/>
        <w:jc w:val="both"/>
        <w:rPr>
          <w:rFonts w:ascii="Arial" w:eastAsia="Arial" w:hAnsi="Arial"/>
          <w:sz w:val="21"/>
        </w:rPr>
      </w:pPr>
      <w:r>
        <w:rPr>
          <w:rFonts w:ascii="Arial" w:eastAsia="Arial" w:hAnsi="Arial"/>
          <w:noProof/>
          <w:sz w:val="21"/>
        </w:rPr>
        <w:drawing>
          <wp:inline distT="0" distB="0" distL="0" distR="0">
            <wp:extent cx="5943600" cy="1257300"/>
            <wp:effectExtent l="0" t="0" r="0" b="0"/>
            <wp:docPr id="14" name="Resim 14" descr="C:\Users\husey\AppData\Local\Temp\2018_11_27_17_15_35_192.168.1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usey\AppData\Local\Temp\2018_11_27_17_15_35_192.168.10.2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rsidR="00C86597" w:rsidRDefault="00C86597">
      <w:pPr>
        <w:spacing w:line="287" w:lineRule="auto"/>
        <w:jc w:val="both"/>
        <w:rPr>
          <w:rFonts w:ascii="Arial" w:eastAsia="Arial" w:hAnsi="Arial"/>
          <w:sz w:val="21"/>
        </w:rPr>
      </w:pPr>
    </w:p>
    <w:p w:rsidR="00000000" w:rsidRDefault="00F10685">
      <w:pPr>
        <w:spacing w:line="262" w:lineRule="exact"/>
        <w:rPr>
          <w:rFonts w:ascii="Times New Roman" w:eastAsia="Times New Roman" w:hAnsi="Times New Roman"/>
        </w:rPr>
      </w:pPr>
    </w:p>
    <w:p w:rsidR="00000000" w:rsidRDefault="00F10685">
      <w:pPr>
        <w:tabs>
          <w:tab w:val="left" w:pos="520"/>
        </w:tabs>
        <w:spacing w:line="0" w:lineRule="atLeast"/>
        <w:rPr>
          <w:rFonts w:ascii="Arial" w:eastAsia="Arial" w:hAnsi="Arial"/>
          <w:sz w:val="22"/>
        </w:rPr>
      </w:pPr>
      <w:r>
        <w:rPr>
          <w:rFonts w:ascii="Arial" w:eastAsia="Arial" w:hAnsi="Arial"/>
          <w:sz w:val="24"/>
        </w:rPr>
        <w:t>4.2</w:t>
      </w:r>
      <w:r>
        <w:rPr>
          <w:rFonts w:ascii="Times New Roman" w:eastAsia="Times New Roman" w:hAnsi="Times New Roman"/>
        </w:rPr>
        <w:tab/>
      </w:r>
      <w:r>
        <w:rPr>
          <w:rFonts w:ascii="Arial" w:eastAsia="Arial" w:hAnsi="Arial"/>
          <w:sz w:val="22"/>
        </w:rPr>
        <w:t xml:space="preserve">Generate </w:t>
      </w:r>
      <w:r>
        <w:rPr>
          <w:rFonts w:ascii="Arial" w:eastAsia="Arial" w:hAnsi="Arial"/>
          <w:sz w:val="22"/>
        </w:rPr>
        <w:t>and copy keys</w:t>
      </w:r>
    </w:p>
    <w:p w:rsidR="00000000" w:rsidRDefault="00F10685">
      <w:pPr>
        <w:spacing w:line="171" w:lineRule="exact"/>
        <w:rPr>
          <w:rFonts w:ascii="Times New Roman" w:eastAsia="Times New Roman" w:hAnsi="Times New Roman"/>
        </w:rPr>
      </w:pPr>
    </w:p>
    <w:p w:rsidR="00000000" w:rsidRDefault="00F10685">
      <w:pPr>
        <w:spacing w:line="0" w:lineRule="atLeast"/>
        <w:rPr>
          <w:rFonts w:ascii="Arial" w:eastAsia="Arial" w:hAnsi="Arial"/>
          <w:sz w:val="22"/>
        </w:rPr>
      </w:pPr>
      <w:r>
        <w:rPr>
          <w:rFonts w:ascii="Arial" w:eastAsia="Arial" w:hAnsi="Arial"/>
          <w:sz w:val="22"/>
        </w:rPr>
        <w:t>Use the ssh-keygen command to generate a public and private key pair on the client computer.</w:t>
      </w:r>
    </w:p>
    <w:p w:rsidR="00000000" w:rsidRDefault="00F10685">
      <w:pPr>
        <w:spacing w:line="194" w:lineRule="exact"/>
        <w:rPr>
          <w:rFonts w:ascii="Times New Roman" w:eastAsia="Times New Roman" w:hAnsi="Times New Roman"/>
        </w:rPr>
      </w:pPr>
    </w:p>
    <w:p w:rsidR="00000000" w:rsidRDefault="00F10685">
      <w:pPr>
        <w:spacing w:line="0" w:lineRule="atLeast"/>
        <w:rPr>
          <w:rFonts w:ascii="Arial" w:eastAsia="Arial" w:hAnsi="Arial"/>
          <w:sz w:val="22"/>
        </w:rPr>
      </w:pPr>
      <w:r>
        <w:rPr>
          <w:rFonts w:ascii="Arial" w:eastAsia="Arial" w:hAnsi="Arial"/>
          <w:sz w:val="22"/>
        </w:rPr>
        <w:t>ssh-keygen -t rsa</w:t>
      </w:r>
    </w:p>
    <w:p w:rsidR="00000000" w:rsidRDefault="00F10685">
      <w:pPr>
        <w:spacing w:line="200" w:lineRule="exact"/>
        <w:rPr>
          <w:rFonts w:ascii="Times New Roman" w:eastAsia="Times New Roman" w:hAnsi="Times New Roman"/>
        </w:rPr>
      </w:pPr>
    </w:p>
    <w:p w:rsidR="00000000" w:rsidRDefault="00F10685">
      <w:pPr>
        <w:spacing w:line="257" w:lineRule="auto"/>
        <w:jc w:val="both"/>
        <w:rPr>
          <w:rFonts w:ascii="Arial" w:eastAsia="Arial" w:hAnsi="Arial"/>
          <w:sz w:val="22"/>
        </w:rPr>
      </w:pPr>
      <w:r>
        <w:rPr>
          <w:rFonts w:ascii="Arial" w:eastAsia="Arial" w:hAnsi="Arial"/>
          <w:sz w:val="22"/>
        </w:rPr>
        <w:t xml:space="preserve">When prompted for a passphrase, provide one and make note </w:t>
      </w:r>
      <w:r w:rsidR="00C86597">
        <w:rPr>
          <w:rFonts w:ascii="Arial" w:eastAsia="Arial" w:hAnsi="Arial"/>
          <w:sz w:val="22"/>
        </w:rPr>
        <w:t>o</w:t>
      </w:r>
      <w:r>
        <w:rPr>
          <w:rFonts w:ascii="Arial" w:eastAsia="Arial" w:hAnsi="Arial"/>
          <w:sz w:val="22"/>
        </w:rPr>
        <w:t xml:space="preserve">f it. Recall that in the </w:t>
      </w:r>
      <w:r>
        <w:rPr>
          <w:rFonts w:ascii="Arial" w:eastAsia="Arial" w:hAnsi="Arial"/>
          <w:sz w:val="22"/>
        </w:rPr>
        <w:t>sshlab</w:t>
      </w:r>
      <w:r>
        <w:rPr>
          <w:rFonts w:ascii="Arial" w:eastAsia="Arial" w:hAnsi="Arial"/>
          <w:sz w:val="22"/>
        </w:rPr>
        <w:t>, you left the passphrase blank, which</w:t>
      </w:r>
      <w:r>
        <w:rPr>
          <w:rFonts w:ascii="Arial" w:eastAsia="Arial" w:hAnsi="Arial"/>
          <w:sz w:val="22"/>
        </w:rPr>
        <w:t xml:space="preserve"> is convenient but not very secure.</w:t>
      </w:r>
    </w:p>
    <w:p w:rsidR="00C86597" w:rsidRDefault="00C86597">
      <w:pPr>
        <w:spacing w:line="257" w:lineRule="auto"/>
        <w:jc w:val="both"/>
        <w:rPr>
          <w:rFonts w:ascii="Arial" w:eastAsia="Arial" w:hAnsi="Arial"/>
          <w:sz w:val="22"/>
        </w:rPr>
      </w:pPr>
    </w:p>
    <w:p w:rsidR="00C86597" w:rsidRDefault="00621921">
      <w:pPr>
        <w:spacing w:line="257" w:lineRule="auto"/>
        <w:jc w:val="both"/>
        <w:rPr>
          <w:rFonts w:ascii="Arial" w:eastAsia="Arial" w:hAnsi="Arial"/>
          <w:sz w:val="22"/>
        </w:rPr>
      </w:pPr>
      <w:r>
        <w:rPr>
          <w:rFonts w:ascii="Arial" w:eastAsia="Arial" w:hAnsi="Arial"/>
          <w:noProof/>
          <w:sz w:val="22"/>
        </w:rPr>
        <w:lastRenderedPageBreak/>
        <w:drawing>
          <wp:inline distT="0" distB="0" distL="0" distR="0">
            <wp:extent cx="5943600" cy="2105025"/>
            <wp:effectExtent l="0" t="0" r="0" b="9525"/>
            <wp:docPr id="15" name="Resim 15" descr="C:\Users\husey\AppData\Local\Temp\2018_11_27_17_17_42_192.168.1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usey\AppData\Local\Temp\2018_11_27_17_17_42_192.168.10.2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rsidR="00C86597" w:rsidRDefault="00C86597">
      <w:pPr>
        <w:spacing w:line="257" w:lineRule="auto"/>
        <w:jc w:val="both"/>
        <w:rPr>
          <w:rFonts w:ascii="Arial" w:eastAsia="Arial" w:hAnsi="Arial"/>
          <w:sz w:val="22"/>
        </w:rPr>
      </w:pPr>
    </w:p>
    <w:p w:rsidR="00000000" w:rsidRDefault="00F10685">
      <w:pPr>
        <w:spacing w:line="287" w:lineRule="auto"/>
        <w:ind w:firstLine="339"/>
        <w:jc w:val="both"/>
        <w:rPr>
          <w:rFonts w:ascii="Arial" w:eastAsia="Arial" w:hAnsi="Arial"/>
          <w:sz w:val="21"/>
        </w:rPr>
      </w:pPr>
      <w:r>
        <w:rPr>
          <w:rFonts w:ascii="Arial" w:eastAsia="Arial" w:hAnsi="Arial"/>
          <w:sz w:val="21"/>
        </w:rPr>
        <w:t>Copy the public key to the server</w:t>
      </w:r>
      <w:r>
        <w:rPr>
          <w:rFonts w:ascii="Arial" w:eastAsia="Arial" w:hAnsi="Arial"/>
          <w:sz w:val="21"/>
        </w:rPr>
        <w:t xml:space="preserve">’s </w:t>
      </w:r>
      <w:r>
        <w:rPr>
          <w:rFonts w:ascii="Arial" w:eastAsia="Arial" w:hAnsi="Arial"/>
          <w:sz w:val="21"/>
        </w:rPr>
        <w:t>authorized keys</w:t>
      </w:r>
      <w:r>
        <w:rPr>
          <w:rFonts w:ascii="Arial" w:eastAsia="Arial" w:hAnsi="Arial"/>
          <w:sz w:val="21"/>
        </w:rPr>
        <w:t xml:space="preserve"> file. This directs the server</w:t>
      </w:r>
      <w:r>
        <w:rPr>
          <w:rFonts w:ascii="Arial" w:eastAsia="Arial" w:hAnsi="Arial"/>
          <w:sz w:val="21"/>
        </w:rPr>
        <w:t>’s SSH service to accept proof of possession of the corresponding private key as a basis for authenticating the user:</w:t>
      </w:r>
    </w:p>
    <w:p w:rsidR="00000000" w:rsidRDefault="00621921">
      <w:pPr>
        <w:spacing w:line="20" w:lineRule="exact"/>
        <w:rPr>
          <w:rFonts w:ascii="Times New Roman" w:eastAsia="Times New Roman" w:hAnsi="Times New Roman"/>
        </w:rPr>
      </w:pPr>
      <w:r>
        <w:rPr>
          <w:rFonts w:ascii="Arial" w:eastAsia="Arial" w:hAnsi="Arial"/>
          <w:noProof/>
          <w:sz w:val="21"/>
        </w:rPr>
        <mc:AlternateContent>
          <mc:Choice Requires="wps">
            <w:drawing>
              <wp:anchor distT="0" distB="0" distL="114300" distR="114300" simplePos="0" relativeHeight="251657728" behindDoc="1" locked="0" layoutInCell="1" allowOverlap="1">
                <wp:simplePos x="0" y="0"/>
                <wp:positionH relativeFrom="column">
                  <wp:posOffset>3051175</wp:posOffset>
                </wp:positionH>
                <wp:positionV relativeFrom="paragraph">
                  <wp:posOffset>-241935</wp:posOffset>
                </wp:positionV>
                <wp:extent cx="41275" cy="0"/>
                <wp:effectExtent l="12700" t="5715" r="12700" b="13335"/>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25pt,-19.05pt" to="243.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" strokeweight=".14039mm"/>
            </w:pict>
          </mc:Fallback>
        </mc:AlternateContent>
      </w:r>
    </w:p>
    <w:p w:rsidR="00000000" w:rsidRDefault="00F10685">
      <w:pPr>
        <w:spacing w:line="120" w:lineRule="exact"/>
        <w:rPr>
          <w:rFonts w:ascii="Times New Roman" w:eastAsia="Times New Roman" w:hAnsi="Times New Roman"/>
        </w:rPr>
      </w:pPr>
    </w:p>
    <w:p w:rsidR="00000000" w:rsidRDefault="00F10685">
      <w:pPr>
        <w:spacing w:line="0" w:lineRule="atLeast"/>
        <w:rPr>
          <w:rFonts w:ascii="Arial" w:eastAsia="Arial" w:hAnsi="Arial"/>
          <w:sz w:val="22"/>
        </w:rPr>
      </w:pPr>
      <w:r>
        <w:rPr>
          <w:rFonts w:ascii="Arial" w:eastAsia="Arial" w:hAnsi="Arial"/>
          <w:sz w:val="22"/>
        </w:rPr>
        <w:t>ssh-copy-id -i ˜/.</w:t>
      </w:r>
      <w:r>
        <w:rPr>
          <w:rFonts w:ascii="Arial" w:eastAsia="Arial" w:hAnsi="Arial"/>
          <w:sz w:val="22"/>
        </w:rPr>
        <w:t>ssh/id_rsa.pub server</w:t>
      </w:r>
    </w:p>
    <w:p w:rsidR="00C86597" w:rsidRDefault="00C86597">
      <w:pPr>
        <w:spacing w:line="0" w:lineRule="atLeast"/>
        <w:rPr>
          <w:rFonts w:ascii="Arial" w:eastAsia="Arial" w:hAnsi="Arial"/>
          <w:sz w:val="22"/>
        </w:rPr>
      </w:pPr>
    </w:p>
    <w:p w:rsidR="00C86597" w:rsidRDefault="00621921">
      <w:pPr>
        <w:spacing w:line="0" w:lineRule="atLeast"/>
        <w:rPr>
          <w:rFonts w:ascii="Arial" w:eastAsia="Arial" w:hAnsi="Arial"/>
          <w:sz w:val="22"/>
        </w:rPr>
      </w:pPr>
      <w:r>
        <w:rPr>
          <w:rFonts w:ascii="Arial" w:eastAsia="Arial" w:hAnsi="Arial"/>
          <w:noProof/>
          <w:sz w:val="22"/>
        </w:rPr>
        <w:drawing>
          <wp:inline distT="0" distB="0" distL="0" distR="0">
            <wp:extent cx="5943600" cy="2809875"/>
            <wp:effectExtent l="0" t="0" r="0" b="9525"/>
            <wp:docPr id="16" name="Resim 16" descr="C:\Users\husey\AppData\Local\Temp\2018_11_27_17_22_52_192.168.1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usey\AppData\Local\Temp\2018_11_27_17_22_52_192.168.10.2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rsidR="00C86597" w:rsidRDefault="00C86597">
      <w:pPr>
        <w:spacing w:line="0" w:lineRule="atLeast"/>
        <w:rPr>
          <w:rFonts w:ascii="Arial" w:eastAsia="Arial" w:hAnsi="Arial"/>
          <w:sz w:val="22"/>
        </w:rPr>
      </w:pPr>
    </w:p>
    <w:p w:rsidR="00000000" w:rsidRDefault="00F10685">
      <w:pPr>
        <w:spacing w:line="200" w:lineRule="exact"/>
        <w:rPr>
          <w:rFonts w:ascii="Times New Roman" w:eastAsia="Times New Roman" w:hAnsi="Times New Roman"/>
        </w:rPr>
      </w:pPr>
    </w:p>
    <w:p w:rsidR="00000000" w:rsidRDefault="00F10685">
      <w:pPr>
        <w:spacing w:line="263" w:lineRule="auto"/>
        <w:ind w:firstLine="339"/>
        <w:jc w:val="both"/>
        <w:rPr>
          <w:rFonts w:ascii="Arial" w:eastAsia="Arial" w:hAnsi="Arial"/>
          <w:sz w:val="22"/>
        </w:rPr>
      </w:pPr>
      <w:r>
        <w:rPr>
          <w:rFonts w:ascii="Arial" w:eastAsia="Arial" w:hAnsi="Arial"/>
          <w:sz w:val="22"/>
        </w:rPr>
        <w:t>You should now be able to SSH from the client to the server without providing the password, though you will be prompted for the passphrase that you provided to protect the private key.</w:t>
      </w:r>
    </w:p>
    <w:p w:rsidR="00000000" w:rsidRDefault="00F10685">
      <w:pPr>
        <w:spacing w:line="163" w:lineRule="exact"/>
        <w:rPr>
          <w:rFonts w:ascii="Times New Roman" w:eastAsia="Times New Roman" w:hAnsi="Times New Roman"/>
        </w:rPr>
      </w:pPr>
    </w:p>
    <w:p w:rsidR="00000000" w:rsidRDefault="00F10685">
      <w:pPr>
        <w:spacing w:line="0" w:lineRule="atLeast"/>
        <w:rPr>
          <w:rFonts w:ascii="Arial" w:eastAsia="Arial" w:hAnsi="Arial"/>
          <w:sz w:val="22"/>
        </w:rPr>
      </w:pPr>
      <w:r>
        <w:rPr>
          <w:rFonts w:ascii="Arial" w:eastAsia="Arial" w:hAnsi="Arial"/>
          <w:sz w:val="22"/>
        </w:rPr>
        <w:t>ssh server</w:t>
      </w:r>
    </w:p>
    <w:p w:rsidR="00423DE4" w:rsidRDefault="00423DE4">
      <w:pPr>
        <w:spacing w:line="0" w:lineRule="atLeast"/>
        <w:rPr>
          <w:rFonts w:ascii="Arial" w:eastAsia="Arial" w:hAnsi="Arial"/>
          <w:sz w:val="22"/>
        </w:rPr>
      </w:pPr>
    </w:p>
    <w:p w:rsidR="00423DE4" w:rsidRDefault="00621921">
      <w:pPr>
        <w:spacing w:line="0" w:lineRule="atLeast"/>
        <w:rPr>
          <w:rFonts w:ascii="Arial" w:eastAsia="Arial" w:hAnsi="Arial"/>
          <w:sz w:val="22"/>
        </w:rPr>
      </w:pPr>
      <w:r>
        <w:rPr>
          <w:rFonts w:ascii="Arial" w:eastAsia="Arial" w:hAnsi="Arial"/>
          <w:noProof/>
          <w:sz w:val="22"/>
        </w:rPr>
        <w:drawing>
          <wp:inline distT="0" distB="0" distL="0" distR="0">
            <wp:extent cx="5943600" cy="876300"/>
            <wp:effectExtent l="0" t="0" r="0" b="0"/>
            <wp:docPr id="31" name="Resim 31" descr="C:\Users\husey\AppData\Local\Temp\2018_11_27_17_25_16_192.168.1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usey\AppData\Local\Temp\2018_11_27_17_25_16_192.168.10.2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p w:rsidR="00423DE4" w:rsidRDefault="00423DE4">
      <w:pPr>
        <w:spacing w:line="0" w:lineRule="atLeast"/>
        <w:rPr>
          <w:rFonts w:ascii="Arial" w:eastAsia="Arial" w:hAnsi="Arial"/>
          <w:sz w:val="22"/>
        </w:rPr>
      </w:pPr>
    </w:p>
    <w:p w:rsidR="00423DE4" w:rsidRDefault="00423DE4" w:rsidP="00423DE4">
      <w:pPr>
        <w:spacing w:line="263" w:lineRule="auto"/>
        <w:ind w:firstLine="339"/>
        <w:jc w:val="both"/>
        <w:rPr>
          <w:rFonts w:ascii="Arial" w:eastAsia="Arial" w:hAnsi="Arial"/>
          <w:sz w:val="22"/>
        </w:rPr>
      </w:pPr>
    </w:p>
    <w:p w:rsidR="00423DE4" w:rsidRPr="00423DE4" w:rsidRDefault="00621921" w:rsidP="00423DE4">
      <w:pPr>
        <w:spacing w:line="263" w:lineRule="auto"/>
        <w:ind w:firstLine="339"/>
        <w:jc w:val="both"/>
        <w:rPr>
          <w:rFonts w:ascii="Arial" w:eastAsia="Arial" w:hAnsi="Arial"/>
          <w:sz w:val="22"/>
        </w:rPr>
      </w:pPr>
      <w:r>
        <w:rPr>
          <w:noProof/>
        </w:rPr>
        <w:lastRenderedPageBreak/>
        <w:drawing>
          <wp:inline distT="0" distB="0" distL="0" distR="0">
            <wp:extent cx="5734050" cy="1914525"/>
            <wp:effectExtent l="0" t="0" r="0" b="9525"/>
            <wp:docPr id="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914525"/>
                    </a:xfrm>
                    <a:prstGeom prst="rect">
                      <a:avLst/>
                    </a:prstGeom>
                    <a:noFill/>
                    <a:ln>
                      <a:noFill/>
                    </a:ln>
                  </pic:spPr>
                </pic:pic>
              </a:graphicData>
            </a:graphic>
          </wp:inline>
        </w:drawing>
      </w:r>
    </w:p>
    <w:p w:rsidR="00423DE4" w:rsidRPr="00423DE4" w:rsidRDefault="00423DE4" w:rsidP="00423DE4">
      <w:pPr>
        <w:spacing w:line="263" w:lineRule="auto"/>
        <w:ind w:firstLine="339"/>
        <w:jc w:val="both"/>
        <w:rPr>
          <w:rFonts w:ascii="Arial" w:eastAsia="Arial" w:hAnsi="Arial"/>
          <w:sz w:val="22"/>
        </w:rPr>
      </w:pPr>
    </w:p>
    <w:p w:rsidR="00000000" w:rsidRDefault="00F10685" w:rsidP="00423DE4">
      <w:pPr>
        <w:spacing w:line="263" w:lineRule="auto"/>
        <w:ind w:firstLine="339"/>
        <w:jc w:val="both"/>
        <w:rPr>
          <w:rFonts w:ascii="Arial" w:eastAsia="Arial" w:hAnsi="Arial"/>
          <w:sz w:val="22"/>
        </w:rPr>
      </w:pPr>
      <w:r>
        <w:rPr>
          <w:rFonts w:ascii="Arial" w:eastAsia="Arial" w:hAnsi="Arial"/>
          <w:sz w:val="22"/>
        </w:rPr>
        <w:t>While still in a session on the ser</w:t>
      </w:r>
      <w:r>
        <w:rPr>
          <w:rFonts w:ascii="Arial" w:eastAsia="Arial" w:hAnsi="Arial"/>
          <w:sz w:val="22"/>
        </w:rPr>
        <w:t xml:space="preserve">ver, you will now copy your </w:t>
      </w:r>
      <w:r>
        <w:rPr>
          <w:rFonts w:ascii="Arial" w:eastAsia="Arial" w:hAnsi="Arial"/>
          <w:sz w:val="22"/>
        </w:rPr>
        <w:t>authorized keys</w:t>
      </w:r>
      <w:r>
        <w:rPr>
          <w:rFonts w:ascii="Arial" w:eastAsia="Arial" w:hAnsi="Arial"/>
          <w:sz w:val="22"/>
        </w:rPr>
        <w:t xml:space="preserve"> file to the </w:t>
      </w:r>
      <w:r>
        <w:rPr>
          <w:rFonts w:ascii="Arial" w:eastAsia="Arial" w:hAnsi="Arial"/>
          <w:sz w:val="22"/>
        </w:rPr>
        <w:t>ritgrub</w:t>
      </w:r>
      <w:r>
        <w:rPr>
          <w:rFonts w:ascii="Arial" w:eastAsia="Arial" w:hAnsi="Arial"/>
          <w:sz w:val="22"/>
        </w:rPr>
        <w:t xml:space="preserve"> server.</w:t>
      </w:r>
    </w:p>
    <w:p w:rsidR="00000000" w:rsidRPr="00423DE4" w:rsidRDefault="00621921" w:rsidP="00423DE4">
      <w:pPr>
        <w:spacing w:line="263" w:lineRule="auto"/>
        <w:ind w:firstLine="339"/>
        <w:jc w:val="both"/>
        <w:rPr>
          <w:rFonts w:ascii="Arial" w:eastAsia="Arial" w:hAnsi="Arial"/>
          <w:sz w:val="22"/>
        </w:rPr>
      </w:pPr>
      <w:r>
        <w:rPr>
          <w:rFonts w:ascii="Arial" w:eastAsia="Arial" w:hAnsi="Arial"/>
          <w:noProof/>
          <w:sz w:val="22"/>
        </w:rPr>
        <mc:AlternateContent>
          <mc:Choice Requires="wps">
            <w:drawing>
              <wp:anchor distT="0" distB="0" distL="114300" distR="114300" simplePos="0" relativeHeight="251658752" behindDoc="1" locked="0" layoutInCell="1" allowOverlap="1">
                <wp:simplePos x="0" y="0"/>
                <wp:positionH relativeFrom="column">
                  <wp:posOffset>4363085</wp:posOffset>
                </wp:positionH>
                <wp:positionV relativeFrom="paragraph">
                  <wp:posOffset>-227330</wp:posOffset>
                </wp:positionV>
                <wp:extent cx="41910" cy="0"/>
                <wp:effectExtent l="10160" t="10795" r="5080" b="8255"/>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 cy="0"/>
                        </a:xfrm>
                        <a:prstGeom prst="line">
                          <a:avLst/>
                        </a:prstGeom>
                        <a:noFill/>
                        <a:ln w="505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55pt,-17.9pt" to="346.8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" strokeweight=".14039mm"/>
            </w:pict>
          </mc:Fallback>
        </mc:AlternateContent>
      </w:r>
    </w:p>
    <w:p w:rsidR="00000000" w:rsidRPr="00423DE4" w:rsidRDefault="00F10685" w:rsidP="00423DE4">
      <w:pPr>
        <w:spacing w:line="263" w:lineRule="auto"/>
        <w:ind w:firstLine="339"/>
        <w:jc w:val="both"/>
        <w:rPr>
          <w:rFonts w:ascii="Arial" w:eastAsia="Arial" w:hAnsi="Arial"/>
          <w:sz w:val="22"/>
        </w:rPr>
      </w:pPr>
    </w:p>
    <w:p w:rsidR="00000000" w:rsidRDefault="00F10685">
      <w:pPr>
        <w:spacing w:line="0" w:lineRule="atLeast"/>
        <w:rPr>
          <w:rFonts w:ascii="Arial" w:eastAsia="Arial" w:hAnsi="Arial"/>
          <w:sz w:val="22"/>
        </w:rPr>
      </w:pPr>
      <w:r>
        <w:rPr>
          <w:rFonts w:ascii="Arial" w:eastAsia="Arial" w:hAnsi="Arial"/>
          <w:sz w:val="22"/>
        </w:rPr>
        <w:t>scp -r ˜/.ssh ritgrub:˜/</w:t>
      </w:r>
    </w:p>
    <w:p w:rsidR="00423DE4" w:rsidRDefault="00423DE4">
      <w:pPr>
        <w:spacing w:line="0" w:lineRule="atLeast"/>
        <w:rPr>
          <w:rFonts w:ascii="Arial" w:eastAsia="Arial" w:hAnsi="Arial"/>
          <w:sz w:val="22"/>
        </w:rPr>
      </w:pPr>
    </w:p>
    <w:p w:rsidR="00423DE4" w:rsidRDefault="00621921">
      <w:pPr>
        <w:spacing w:line="0" w:lineRule="atLeast"/>
        <w:rPr>
          <w:noProof/>
        </w:rPr>
      </w:pPr>
      <w:r>
        <w:rPr>
          <w:noProof/>
        </w:rPr>
        <w:drawing>
          <wp:inline distT="0" distB="0" distL="0" distR="0">
            <wp:extent cx="5934075" cy="2057400"/>
            <wp:effectExtent l="0" t="0" r="9525" b="0"/>
            <wp:docPr id="35" name="Resim 35" descr="C:\Users\husey\AppData\Local\Temp\2018_11_27_17_36_30_192.168.1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usey\AppData\Local\Temp\2018_11_27_17_36_30_192.168.10.2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rsidR="00423DE4" w:rsidRDefault="00423DE4">
      <w:pPr>
        <w:spacing w:line="0" w:lineRule="atLeast"/>
        <w:rPr>
          <w:rFonts w:ascii="Arial" w:eastAsia="Arial" w:hAnsi="Arial"/>
          <w:sz w:val="22"/>
        </w:rPr>
      </w:pPr>
    </w:p>
    <w:p w:rsidR="00000000" w:rsidRDefault="00F10685">
      <w:pPr>
        <w:spacing w:line="200" w:lineRule="exact"/>
        <w:rPr>
          <w:rFonts w:ascii="Times New Roman" w:eastAsia="Times New Roman" w:hAnsi="Times New Roman"/>
        </w:rPr>
      </w:pPr>
    </w:p>
    <w:p w:rsidR="00000000" w:rsidRDefault="00F10685">
      <w:pPr>
        <w:spacing w:line="260" w:lineRule="auto"/>
        <w:jc w:val="both"/>
        <w:rPr>
          <w:rFonts w:ascii="Arial" w:eastAsia="Arial" w:hAnsi="Arial"/>
          <w:sz w:val="22"/>
        </w:rPr>
      </w:pPr>
      <w:r>
        <w:rPr>
          <w:rFonts w:ascii="Arial" w:eastAsia="Arial" w:hAnsi="Arial"/>
          <w:sz w:val="22"/>
        </w:rPr>
        <w:t xml:space="preserve">This directs the </w:t>
      </w:r>
      <w:r>
        <w:rPr>
          <w:rFonts w:ascii="Arial" w:eastAsia="Arial" w:hAnsi="Arial"/>
          <w:sz w:val="22"/>
        </w:rPr>
        <w:t>ritgrub</w:t>
      </w:r>
      <w:r>
        <w:rPr>
          <w:rFonts w:ascii="Arial" w:eastAsia="Arial" w:hAnsi="Arial"/>
          <w:sz w:val="22"/>
        </w:rPr>
        <w:t xml:space="preserve"> server</w:t>
      </w:r>
      <w:r>
        <w:rPr>
          <w:rFonts w:ascii="Arial" w:eastAsia="Arial" w:hAnsi="Arial"/>
          <w:sz w:val="22"/>
        </w:rPr>
        <w:t>’s SSH service to accept proof of possession of the corresponding private key as a basis for authenticating the user. Note h</w:t>
      </w:r>
      <w:r>
        <w:rPr>
          <w:rFonts w:ascii="Arial" w:eastAsia="Arial" w:hAnsi="Arial"/>
          <w:sz w:val="22"/>
        </w:rPr>
        <w:t>owever that the private key will never exist on the local server.</w:t>
      </w:r>
    </w:p>
    <w:p w:rsidR="001D17D0" w:rsidRDefault="001D17D0">
      <w:pPr>
        <w:spacing w:line="260" w:lineRule="auto"/>
        <w:jc w:val="both"/>
        <w:rPr>
          <w:rFonts w:ascii="Arial" w:eastAsia="Arial" w:hAnsi="Arial"/>
          <w:sz w:val="22"/>
        </w:rPr>
      </w:pPr>
    </w:p>
    <w:p w:rsidR="00000000" w:rsidRDefault="00F10685">
      <w:pPr>
        <w:spacing w:line="289" w:lineRule="exact"/>
        <w:rPr>
          <w:rFonts w:ascii="Times New Roman" w:eastAsia="Times New Roman" w:hAnsi="Times New Roman"/>
        </w:rPr>
      </w:pPr>
    </w:p>
    <w:p w:rsidR="00000000" w:rsidRDefault="00F10685">
      <w:pPr>
        <w:tabs>
          <w:tab w:val="left" w:pos="520"/>
        </w:tabs>
        <w:spacing w:line="0" w:lineRule="atLeast"/>
        <w:rPr>
          <w:rFonts w:ascii="Arial" w:eastAsia="Arial" w:hAnsi="Arial"/>
          <w:sz w:val="23"/>
        </w:rPr>
      </w:pPr>
      <w:r>
        <w:rPr>
          <w:rFonts w:ascii="Arial" w:eastAsia="Arial" w:hAnsi="Arial"/>
          <w:sz w:val="24"/>
        </w:rPr>
        <w:t>4.3</w:t>
      </w:r>
      <w:r>
        <w:rPr>
          <w:rFonts w:ascii="Times New Roman" w:eastAsia="Times New Roman" w:hAnsi="Times New Roman"/>
        </w:rPr>
        <w:tab/>
      </w:r>
      <w:r>
        <w:rPr>
          <w:rFonts w:ascii="Arial" w:eastAsia="Arial" w:hAnsi="Arial"/>
          <w:sz w:val="23"/>
        </w:rPr>
        <w:t>Start an SSH Agent to manage your private key</w:t>
      </w:r>
    </w:p>
    <w:p w:rsidR="00000000" w:rsidRDefault="00F10685">
      <w:pPr>
        <w:spacing w:line="171" w:lineRule="exact"/>
        <w:rPr>
          <w:rFonts w:ascii="Times New Roman" w:eastAsia="Times New Roman" w:hAnsi="Times New Roman"/>
        </w:rPr>
      </w:pPr>
    </w:p>
    <w:p w:rsidR="001D17D0" w:rsidRDefault="00F10685">
      <w:pPr>
        <w:spacing w:line="263" w:lineRule="auto"/>
        <w:jc w:val="both"/>
        <w:rPr>
          <w:rFonts w:ascii="Arial" w:eastAsia="Arial" w:hAnsi="Arial"/>
          <w:sz w:val="22"/>
        </w:rPr>
      </w:pPr>
      <w:r>
        <w:rPr>
          <w:rFonts w:ascii="Arial" w:eastAsia="Arial" w:hAnsi="Arial"/>
          <w:sz w:val="22"/>
        </w:rPr>
        <w:t xml:space="preserve">Use </w:t>
      </w:r>
      <w:r>
        <w:rPr>
          <w:rFonts w:ascii="Arial" w:eastAsia="Arial" w:hAnsi="Arial"/>
          <w:sz w:val="22"/>
        </w:rPr>
        <w:t>exit</w:t>
      </w:r>
      <w:r>
        <w:rPr>
          <w:rFonts w:ascii="Arial" w:eastAsia="Arial" w:hAnsi="Arial"/>
          <w:sz w:val="22"/>
        </w:rPr>
        <w:t xml:space="preserve"> to return to the client. </w:t>
      </w:r>
    </w:p>
    <w:p w:rsidR="001D17D0" w:rsidRDefault="00621921">
      <w:pPr>
        <w:spacing w:line="263" w:lineRule="auto"/>
        <w:jc w:val="both"/>
        <w:rPr>
          <w:rFonts w:ascii="Arial" w:eastAsia="Arial" w:hAnsi="Arial"/>
          <w:sz w:val="22"/>
        </w:rPr>
      </w:pPr>
      <w:r>
        <w:rPr>
          <w:rFonts w:ascii="Arial" w:eastAsia="Arial" w:hAnsi="Arial"/>
          <w:noProof/>
          <w:sz w:val="22"/>
        </w:rPr>
        <w:drawing>
          <wp:inline distT="0" distB="0" distL="0" distR="0">
            <wp:extent cx="5943600" cy="1228725"/>
            <wp:effectExtent l="0" t="0" r="0" b="9525"/>
            <wp:docPr id="38" name="Resim 38" descr="C:\Users\husey\AppData\Local\Temp\2018_11_27_17_38_00_192.168.1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usey\AppData\Local\Temp\2018_11_27_17_38_00_192.168.10.2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28725"/>
                    </a:xfrm>
                    <a:prstGeom prst="rect">
                      <a:avLst/>
                    </a:prstGeom>
                    <a:noFill/>
                    <a:ln>
                      <a:noFill/>
                    </a:ln>
                  </pic:spPr>
                </pic:pic>
              </a:graphicData>
            </a:graphic>
          </wp:inline>
        </w:drawing>
      </w:r>
    </w:p>
    <w:p w:rsidR="001D17D0" w:rsidRDefault="001D17D0">
      <w:pPr>
        <w:spacing w:line="263" w:lineRule="auto"/>
        <w:jc w:val="both"/>
        <w:rPr>
          <w:rFonts w:ascii="Arial" w:eastAsia="Arial" w:hAnsi="Arial"/>
          <w:sz w:val="22"/>
        </w:rPr>
      </w:pPr>
    </w:p>
    <w:p w:rsidR="00000000" w:rsidRDefault="00F10685">
      <w:pPr>
        <w:spacing w:line="263" w:lineRule="auto"/>
        <w:jc w:val="both"/>
        <w:rPr>
          <w:rFonts w:ascii="Arial" w:eastAsia="Arial" w:hAnsi="Arial"/>
          <w:sz w:val="22"/>
        </w:rPr>
      </w:pPr>
      <w:r>
        <w:rPr>
          <w:rFonts w:ascii="Arial" w:eastAsia="Arial" w:hAnsi="Arial"/>
          <w:sz w:val="22"/>
        </w:rPr>
        <w:t xml:space="preserve">Then use these commands to start an SSH agent on the client, and provide that agent with access to your </w:t>
      </w:r>
      <w:r>
        <w:rPr>
          <w:rFonts w:ascii="Arial" w:eastAsia="Arial" w:hAnsi="Arial"/>
          <w:sz w:val="22"/>
        </w:rPr>
        <w:t>new private key:</w:t>
      </w:r>
    </w:p>
    <w:p w:rsidR="00000000" w:rsidRDefault="00F10685">
      <w:pPr>
        <w:spacing w:line="163" w:lineRule="exact"/>
        <w:rPr>
          <w:rFonts w:ascii="Times New Roman" w:eastAsia="Times New Roman" w:hAnsi="Times New Roman"/>
        </w:rPr>
      </w:pPr>
    </w:p>
    <w:p w:rsidR="00000000" w:rsidRDefault="00F10685">
      <w:pPr>
        <w:spacing w:line="0" w:lineRule="atLeast"/>
        <w:rPr>
          <w:rFonts w:ascii="Arial" w:eastAsia="Arial" w:hAnsi="Arial"/>
          <w:sz w:val="22"/>
        </w:rPr>
      </w:pPr>
      <w:r>
        <w:rPr>
          <w:rFonts w:ascii="Arial" w:eastAsia="Arial" w:hAnsi="Arial"/>
          <w:sz w:val="22"/>
        </w:rPr>
        <w:t xml:space="preserve">eval </w:t>
      </w:r>
      <w:r>
        <w:rPr>
          <w:rFonts w:ascii="Arial" w:eastAsia="Arial" w:hAnsi="Arial"/>
          <w:sz w:val="22"/>
        </w:rPr>
        <w:t>‘ssh-agent</w:t>
      </w:r>
      <w:r>
        <w:rPr>
          <w:rFonts w:ascii="Arial" w:eastAsia="Arial" w:hAnsi="Arial"/>
          <w:sz w:val="22"/>
        </w:rPr>
        <w:t>‘</w:t>
      </w:r>
    </w:p>
    <w:p w:rsidR="00000000" w:rsidRDefault="00F10685">
      <w:pPr>
        <w:spacing w:line="18" w:lineRule="exact"/>
        <w:rPr>
          <w:rFonts w:ascii="Times New Roman" w:eastAsia="Times New Roman" w:hAnsi="Times New Roman"/>
        </w:rPr>
      </w:pPr>
    </w:p>
    <w:p w:rsidR="00000000" w:rsidRDefault="00F10685">
      <w:pPr>
        <w:spacing w:line="0" w:lineRule="atLeast"/>
        <w:rPr>
          <w:rFonts w:ascii="Arial" w:eastAsia="Arial" w:hAnsi="Arial"/>
          <w:sz w:val="22"/>
        </w:rPr>
      </w:pPr>
      <w:r>
        <w:rPr>
          <w:rFonts w:ascii="Arial" w:eastAsia="Arial" w:hAnsi="Arial"/>
          <w:sz w:val="22"/>
        </w:rPr>
        <w:t>ssh-add</w:t>
      </w:r>
    </w:p>
    <w:p w:rsidR="001D17D0" w:rsidRDefault="00621921">
      <w:pPr>
        <w:spacing w:line="0" w:lineRule="atLeast"/>
        <w:rPr>
          <w:noProof/>
        </w:rPr>
      </w:pPr>
      <w:r>
        <w:rPr>
          <w:noProof/>
        </w:rPr>
        <w:lastRenderedPageBreak/>
        <w:drawing>
          <wp:inline distT="0" distB="0" distL="0" distR="0">
            <wp:extent cx="5943600" cy="1504950"/>
            <wp:effectExtent l="0" t="0" r="0" b="0"/>
            <wp:docPr id="41" name="Resim 41" descr="C:\Users\husey\AppData\Local\Temp\2018_11_27_17_41_19_192.168.1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usey\AppData\Local\Temp\2018_11_27_17_41_19_192.168.10.2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inline>
        </w:drawing>
      </w:r>
    </w:p>
    <w:p w:rsidR="001D17D0" w:rsidRDefault="001D17D0">
      <w:pPr>
        <w:spacing w:line="0" w:lineRule="atLeast"/>
        <w:rPr>
          <w:rFonts w:ascii="Arial" w:eastAsia="Arial" w:hAnsi="Arial"/>
          <w:sz w:val="22"/>
        </w:rPr>
      </w:pPr>
    </w:p>
    <w:p w:rsidR="00000000" w:rsidRDefault="00F10685">
      <w:pPr>
        <w:spacing w:line="200" w:lineRule="exact"/>
        <w:rPr>
          <w:rFonts w:ascii="Times New Roman" w:eastAsia="Times New Roman" w:hAnsi="Times New Roman"/>
        </w:rPr>
      </w:pPr>
    </w:p>
    <w:p w:rsidR="00000000" w:rsidRDefault="00F10685">
      <w:pPr>
        <w:spacing w:line="260" w:lineRule="auto"/>
        <w:jc w:val="both"/>
        <w:rPr>
          <w:rFonts w:ascii="Arial" w:eastAsia="Arial" w:hAnsi="Arial"/>
          <w:sz w:val="22"/>
        </w:rPr>
      </w:pPr>
      <w:r>
        <w:rPr>
          <w:rFonts w:ascii="Arial" w:eastAsia="Arial" w:hAnsi="Arial"/>
          <w:sz w:val="22"/>
        </w:rPr>
        <w:t xml:space="preserve">Note the argument to the </w:t>
      </w:r>
      <w:r>
        <w:rPr>
          <w:rFonts w:ascii="Arial" w:eastAsia="Arial" w:hAnsi="Arial"/>
          <w:sz w:val="22"/>
        </w:rPr>
        <w:t>eval</w:t>
      </w:r>
      <w:r>
        <w:rPr>
          <w:rFonts w:ascii="Arial" w:eastAsia="Arial" w:hAnsi="Arial"/>
          <w:sz w:val="22"/>
        </w:rPr>
        <w:t xml:space="preserve"> command is enclosed in back-tics (upper left on most keyboards.) When prompted, provide the passphrase used to protect your private key. Then SSH to the local server again. You shou</w:t>
      </w:r>
      <w:r>
        <w:rPr>
          <w:rFonts w:ascii="Arial" w:eastAsia="Arial" w:hAnsi="Arial"/>
          <w:sz w:val="22"/>
        </w:rPr>
        <w:t>ld be able to do so without providing a passphrase.</w:t>
      </w:r>
    </w:p>
    <w:p w:rsidR="00000000" w:rsidRDefault="00F10685">
      <w:pPr>
        <w:spacing w:line="167" w:lineRule="exact"/>
        <w:rPr>
          <w:rFonts w:ascii="Times New Roman" w:eastAsia="Times New Roman" w:hAnsi="Times New Roman"/>
        </w:rPr>
      </w:pPr>
    </w:p>
    <w:p w:rsidR="00000000" w:rsidRDefault="00F10685" w:rsidP="001D17D0">
      <w:pPr>
        <w:spacing w:line="0" w:lineRule="atLeast"/>
        <w:rPr>
          <w:rFonts w:ascii="Arial" w:eastAsia="Arial" w:hAnsi="Arial"/>
          <w:sz w:val="22"/>
        </w:rPr>
      </w:pPr>
      <w:r>
        <w:rPr>
          <w:rFonts w:ascii="Arial" w:eastAsia="Arial" w:hAnsi="Arial"/>
          <w:sz w:val="22"/>
        </w:rPr>
        <w:t>ssh server</w:t>
      </w:r>
    </w:p>
    <w:p w:rsidR="001D17D0" w:rsidRDefault="001D17D0" w:rsidP="001D17D0">
      <w:pPr>
        <w:spacing w:line="0" w:lineRule="atLeast"/>
        <w:rPr>
          <w:rFonts w:ascii="Arial" w:eastAsia="Arial" w:hAnsi="Arial"/>
          <w:sz w:val="22"/>
        </w:rPr>
      </w:pPr>
    </w:p>
    <w:p w:rsidR="001D17D0" w:rsidRDefault="00621921" w:rsidP="001D17D0">
      <w:pPr>
        <w:spacing w:line="0" w:lineRule="atLeast"/>
        <w:rPr>
          <w:rFonts w:ascii="Arial" w:eastAsia="Arial" w:hAnsi="Arial"/>
          <w:sz w:val="22"/>
        </w:rPr>
      </w:pPr>
      <w:r>
        <w:rPr>
          <w:rFonts w:ascii="Arial" w:eastAsia="Arial" w:hAnsi="Arial"/>
          <w:noProof/>
          <w:sz w:val="22"/>
        </w:rPr>
        <w:drawing>
          <wp:inline distT="0" distB="0" distL="0" distR="0">
            <wp:extent cx="5943600" cy="1390650"/>
            <wp:effectExtent l="0" t="0" r="0" b="0"/>
            <wp:docPr id="42" name="Resim 42" descr="C:\Users\husey\AppData\Local\Temp\2018_11_27_17_47_39_192.168.1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husey\AppData\Local\Temp\2018_11_27_17_47_39_192.168.10.2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rsidR="00337495" w:rsidRDefault="00337495" w:rsidP="001D17D0">
      <w:pPr>
        <w:spacing w:line="0" w:lineRule="atLeast"/>
        <w:rPr>
          <w:rFonts w:ascii="Times New Roman" w:eastAsia="Times New Roman" w:hAnsi="Times New Roman"/>
        </w:rPr>
      </w:pPr>
    </w:p>
    <w:p w:rsidR="001D17D0" w:rsidRDefault="001D17D0" w:rsidP="001D17D0">
      <w:pPr>
        <w:spacing w:line="0" w:lineRule="atLeast"/>
        <w:rPr>
          <w:rFonts w:ascii="Times New Roman" w:eastAsia="Times New Roman" w:hAnsi="Times New Roman"/>
        </w:rPr>
      </w:pPr>
    </w:p>
    <w:p w:rsidR="00000000" w:rsidRDefault="00F10685">
      <w:pPr>
        <w:spacing w:line="298" w:lineRule="auto"/>
        <w:ind w:firstLine="339"/>
        <w:jc w:val="both"/>
        <w:rPr>
          <w:rFonts w:ascii="Arial" w:eastAsia="Arial" w:hAnsi="Arial"/>
        </w:rPr>
      </w:pPr>
      <w:r>
        <w:rPr>
          <w:rFonts w:ascii="Arial" w:eastAsia="Arial" w:hAnsi="Arial"/>
        </w:rPr>
        <w:t xml:space="preserve">Accessing the </w:t>
      </w:r>
      <w:r>
        <w:rPr>
          <w:rFonts w:ascii="Arial" w:eastAsia="Arial" w:hAnsi="Arial"/>
        </w:rPr>
        <w:t>ritgrub</w:t>
      </w:r>
      <w:r>
        <w:rPr>
          <w:rFonts w:ascii="Arial" w:eastAsia="Arial" w:hAnsi="Arial"/>
        </w:rPr>
        <w:t xml:space="preserve"> server from the local server still requires a password, because the local server is unable to prove that the requesting user possesses the private key. We can rectify th</w:t>
      </w:r>
      <w:r>
        <w:rPr>
          <w:rFonts w:ascii="Arial" w:eastAsia="Arial" w:hAnsi="Arial"/>
        </w:rPr>
        <w:t xml:space="preserve">is by exiting from the local server back to the client, and restarting the SSH session, but with the </w:t>
      </w:r>
      <w:r>
        <w:rPr>
          <w:rFonts w:ascii="Arial" w:eastAsia="Arial" w:hAnsi="Arial"/>
        </w:rPr>
        <w:t>-A</w:t>
      </w:r>
      <w:r>
        <w:rPr>
          <w:rFonts w:ascii="Arial" w:eastAsia="Arial" w:hAnsi="Arial"/>
        </w:rPr>
        <w:t xml:space="preserve"> option:</w:t>
      </w:r>
    </w:p>
    <w:p w:rsidR="006A1EB9" w:rsidRDefault="006A1EB9" w:rsidP="006A1EB9">
      <w:pPr>
        <w:spacing w:line="298" w:lineRule="auto"/>
        <w:jc w:val="both"/>
        <w:rPr>
          <w:rFonts w:ascii="Arial" w:eastAsia="Arial" w:hAnsi="Arial"/>
        </w:rPr>
      </w:pPr>
    </w:p>
    <w:p w:rsidR="006A1EB9" w:rsidRDefault="00621921" w:rsidP="006A1EB9">
      <w:pPr>
        <w:spacing w:line="298" w:lineRule="auto"/>
        <w:jc w:val="both"/>
        <w:rPr>
          <w:rFonts w:ascii="Arial" w:eastAsia="Arial" w:hAnsi="Arial"/>
        </w:rPr>
      </w:pPr>
      <w:r>
        <w:rPr>
          <w:rFonts w:ascii="Arial" w:eastAsia="Arial" w:hAnsi="Arial"/>
          <w:noProof/>
        </w:rPr>
        <w:drawing>
          <wp:inline distT="0" distB="0" distL="0" distR="0">
            <wp:extent cx="5934075" cy="885825"/>
            <wp:effectExtent l="0" t="0" r="9525" b="9525"/>
            <wp:docPr id="47" name="Resim 47" descr="C:\Users\husey\AppData\Local\Temp\2018_11_27_18_23_15_192.168.1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husey\AppData\Local\Temp\2018_11_27_18_23_15_192.168.10.2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885825"/>
                    </a:xfrm>
                    <a:prstGeom prst="rect">
                      <a:avLst/>
                    </a:prstGeom>
                    <a:noFill/>
                    <a:ln>
                      <a:noFill/>
                    </a:ln>
                  </pic:spPr>
                </pic:pic>
              </a:graphicData>
            </a:graphic>
          </wp:inline>
        </w:drawing>
      </w:r>
    </w:p>
    <w:p w:rsidR="006A1EB9" w:rsidRDefault="006A1EB9">
      <w:pPr>
        <w:spacing w:line="298" w:lineRule="auto"/>
        <w:ind w:firstLine="339"/>
        <w:jc w:val="both"/>
        <w:rPr>
          <w:rFonts w:ascii="Arial" w:eastAsia="Arial" w:hAnsi="Arial"/>
        </w:rPr>
      </w:pPr>
    </w:p>
    <w:p w:rsidR="006A1EB9" w:rsidRDefault="006A1EB9">
      <w:pPr>
        <w:spacing w:line="298" w:lineRule="auto"/>
        <w:ind w:firstLine="339"/>
        <w:jc w:val="both"/>
        <w:rPr>
          <w:rFonts w:ascii="Arial" w:eastAsia="Arial" w:hAnsi="Arial"/>
        </w:rPr>
      </w:pPr>
    </w:p>
    <w:p w:rsidR="00000000" w:rsidRDefault="00F10685">
      <w:pPr>
        <w:spacing w:line="132" w:lineRule="exact"/>
        <w:rPr>
          <w:rFonts w:ascii="Times New Roman" w:eastAsia="Times New Roman" w:hAnsi="Times New Roman"/>
        </w:rPr>
      </w:pPr>
    </w:p>
    <w:p w:rsidR="00000000" w:rsidRDefault="00F10685">
      <w:pPr>
        <w:spacing w:line="0" w:lineRule="atLeast"/>
        <w:rPr>
          <w:rFonts w:ascii="Arial" w:eastAsia="Arial" w:hAnsi="Arial"/>
          <w:sz w:val="22"/>
        </w:rPr>
      </w:pPr>
      <w:r>
        <w:rPr>
          <w:rFonts w:ascii="Arial" w:eastAsia="Arial" w:hAnsi="Arial"/>
          <w:sz w:val="22"/>
        </w:rPr>
        <w:t>ssh -A server</w:t>
      </w:r>
    </w:p>
    <w:p w:rsidR="00000000" w:rsidRDefault="00F10685">
      <w:pPr>
        <w:spacing w:line="0" w:lineRule="atLeast"/>
        <w:rPr>
          <w:rFonts w:ascii="Arial" w:eastAsia="Arial" w:hAnsi="Arial"/>
          <w:sz w:val="22"/>
        </w:rPr>
      </w:pPr>
    </w:p>
    <w:p w:rsidR="006A1EB9" w:rsidRDefault="00621921">
      <w:pPr>
        <w:spacing w:line="0" w:lineRule="atLeast"/>
        <w:rPr>
          <w:rFonts w:ascii="Arial" w:eastAsia="Arial" w:hAnsi="Arial"/>
          <w:sz w:val="22"/>
        </w:rPr>
      </w:pPr>
      <w:r>
        <w:rPr>
          <w:rFonts w:ascii="Arial" w:eastAsia="Arial" w:hAnsi="Arial"/>
          <w:noProof/>
          <w:sz w:val="22"/>
        </w:rPr>
        <w:drawing>
          <wp:inline distT="0" distB="0" distL="0" distR="0">
            <wp:extent cx="5934075" cy="876300"/>
            <wp:effectExtent l="0" t="0" r="9525" b="0"/>
            <wp:docPr id="48" name="Resim 48" descr="C:\Users\husey\AppData\Local\Temp\2018_11_27_18_26_44_192.168.1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husey\AppData\Local\Temp\2018_11_27_18_26_44_192.168.10.2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876300"/>
                    </a:xfrm>
                    <a:prstGeom prst="rect">
                      <a:avLst/>
                    </a:prstGeom>
                    <a:noFill/>
                    <a:ln>
                      <a:noFill/>
                    </a:ln>
                  </pic:spPr>
                </pic:pic>
              </a:graphicData>
            </a:graphic>
          </wp:inline>
        </w:drawing>
      </w:r>
    </w:p>
    <w:p w:rsidR="006A1EB9" w:rsidRDefault="006A1EB9">
      <w:pPr>
        <w:spacing w:line="0" w:lineRule="atLeast"/>
        <w:rPr>
          <w:rFonts w:ascii="Arial" w:eastAsia="Arial" w:hAnsi="Arial"/>
          <w:sz w:val="22"/>
        </w:rPr>
      </w:pPr>
    </w:p>
    <w:p w:rsidR="00337495" w:rsidRDefault="00337495">
      <w:pPr>
        <w:spacing w:line="0" w:lineRule="atLeast"/>
        <w:rPr>
          <w:rFonts w:ascii="Arial" w:eastAsia="Arial" w:hAnsi="Arial"/>
          <w:sz w:val="22"/>
        </w:rPr>
      </w:pPr>
    </w:p>
    <w:p w:rsidR="00337495" w:rsidRDefault="00337495">
      <w:pPr>
        <w:spacing w:line="0" w:lineRule="atLeast"/>
        <w:rPr>
          <w:rFonts w:ascii="Arial" w:eastAsia="Arial" w:hAnsi="Arial"/>
          <w:sz w:val="22"/>
        </w:rPr>
        <w:sectPr w:rsidR="00337495">
          <w:pgSz w:w="12240" w:h="15840"/>
          <w:pgMar w:top="701" w:right="1440" w:bottom="920" w:left="1440" w:header="0" w:footer="0" w:gutter="0"/>
          <w:cols w:space="0" w:equalWidth="0">
            <w:col w:w="936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140"/>
        <w:gridCol w:w="4220"/>
      </w:tblGrid>
      <w:tr w:rsidR="00000000">
        <w:trPr>
          <w:trHeight w:val="286"/>
        </w:trPr>
        <w:tc>
          <w:tcPr>
            <w:tcW w:w="5140" w:type="dxa"/>
            <w:tcBorders>
              <w:bottom w:val="single" w:sz="8" w:space="0" w:color="auto"/>
            </w:tcBorders>
            <w:shd w:val="clear" w:color="auto" w:fill="auto"/>
            <w:vAlign w:val="bottom"/>
          </w:tcPr>
          <w:p w:rsidR="00000000" w:rsidRDefault="00F10685">
            <w:pPr>
              <w:spacing w:line="0" w:lineRule="atLeast"/>
              <w:rPr>
                <w:rFonts w:ascii="Arial" w:eastAsia="Arial" w:hAnsi="Arial"/>
                <w:sz w:val="22"/>
              </w:rPr>
            </w:pPr>
            <w:bookmarkStart w:id="2" w:name="page3"/>
            <w:bookmarkEnd w:id="2"/>
            <w:r>
              <w:rPr>
                <w:rFonts w:ascii="Arial" w:eastAsia="Arial" w:hAnsi="Arial"/>
                <w:sz w:val="22"/>
              </w:rPr>
              <w:lastRenderedPageBreak/>
              <w:t>Labtainers</w:t>
            </w:r>
          </w:p>
        </w:tc>
        <w:tc>
          <w:tcPr>
            <w:tcW w:w="4220" w:type="dxa"/>
            <w:tcBorders>
              <w:bottom w:val="single" w:sz="8" w:space="0" w:color="auto"/>
            </w:tcBorders>
            <w:shd w:val="clear" w:color="auto" w:fill="auto"/>
            <w:vAlign w:val="bottom"/>
          </w:tcPr>
          <w:p w:rsidR="00000000" w:rsidRDefault="00F10685">
            <w:pPr>
              <w:spacing w:line="0" w:lineRule="atLeast"/>
              <w:jc w:val="right"/>
              <w:rPr>
                <w:rFonts w:ascii="Arial" w:eastAsia="Arial" w:hAnsi="Arial"/>
              </w:rPr>
            </w:pPr>
            <w:r>
              <w:rPr>
                <w:rFonts w:ascii="Arial" w:eastAsia="Arial" w:hAnsi="Arial"/>
              </w:rPr>
              <w:t>3</w:t>
            </w:r>
          </w:p>
        </w:tc>
      </w:tr>
    </w:tbl>
    <w:p w:rsidR="00000000" w:rsidRDefault="00F10685">
      <w:pPr>
        <w:spacing w:line="200" w:lineRule="exact"/>
        <w:rPr>
          <w:rFonts w:ascii="Times New Roman" w:eastAsia="Times New Roman" w:hAnsi="Times New Roman"/>
        </w:rPr>
      </w:pPr>
    </w:p>
    <w:p w:rsidR="00000000" w:rsidRDefault="00F10685">
      <w:pPr>
        <w:spacing w:line="309" w:lineRule="exact"/>
        <w:rPr>
          <w:rFonts w:ascii="Times New Roman" w:eastAsia="Times New Roman" w:hAnsi="Times New Roman"/>
        </w:rPr>
      </w:pPr>
    </w:p>
    <w:p w:rsidR="00000000" w:rsidRDefault="00F10685">
      <w:pPr>
        <w:spacing w:line="263" w:lineRule="auto"/>
        <w:jc w:val="both"/>
        <w:rPr>
          <w:rFonts w:ascii="Arial" w:eastAsia="Arial" w:hAnsi="Arial"/>
          <w:sz w:val="22"/>
        </w:rPr>
      </w:pPr>
      <w:r>
        <w:rPr>
          <w:rFonts w:ascii="Arial" w:eastAsia="Arial" w:hAnsi="Arial"/>
          <w:sz w:val="22"/>
        </w:rPr>
        <w:t>This option enables forwarding of the SSH agent connection. When you SSH to a remote host that recog-nizes the p</w:t>
      </w:r>
      <w:r>
        <w:rPr>
          <w:rFonts w:ascii="Arial" w:eastAsia="Arial" w:hAnsi="Arial"/>
          <w:sz w:val="22"/>
        </w:rPr>
        <w:t>ublic key in its</w:t>
      </w:r>
    </w:p>
    <w:p w:rsidR="00000000" w:rsidRDefault="00F10685">
      <w:pPr>
        <w:spacing w:line="164" w:lineRule="exact"/>
        <w:rPr>
          <w:rFonts w:ascii="Times New Roman" w:eastAsia="Times New Roman" w:hAnsi="Times New Roman"/>
        </w:rPr>
      </w:pPr>
    </w:p>
    <w:p w:rsidR="00000000" w:rsidRDefault="00F10685">
      <w:pPr>
        <w:spacing w:line="0" w:lineRule="atLeast"/>
        <w:rPr>
          <w:rFonts w:ascii="Arial" w:eastAsia="Arial" w:hAnsi="Arial"/>
          <w:sz w:val="22"/>
        </w:rPr>
      </w:pPr>
      <w:r>
        <w:rPr>
          <w:rFonts w:ascii="Arial" w:eastAsia="Arial" w:hAnsi="Arial"/>
          <w:sz w:val="22"/>
        </w:rPr>
        <w:t>˜/.ssh/authorized\_keys</w:t>
      </w:r>
    </w:p>
    <w:p w:rsidR="00000000" w:rsidRDefault="00F10685">
      <w:pPr>
        <w:spacing w:line="200" w:lineRule="exact"/>
        <w:rPr>
          <w:rFonts w:ascii="Times New Roman" w:eastAsia="Times New Roman" w:hAnsi="Times New Roman"/>
        </w:rPr>
      </w:pPr>
    </w:p>
    <w:p w:rsidR="00000000" w:rsidRDefault="00F10685">
      <w:pPr>
        <w:spacing w:line="343" w:lineRule="auto"/>
        <w:jc w:val="both"/>
        <w:rPr>
          <w:rFonts w:ascii="Arial" w:eastAsia="Arial" w:hAnsi="Arial"/>
          <w:sz w:val="19"/>
        </w:rPr>
      </w:pPr>
      <w:r>
        <w:rPr>
          <w:rFonts w:ascii="Arial" w:eastAsia="Arial" w:hAnsi="Arial"/>
          <w:sz w:val="19"/>
        </w:rPr>
        <w:t>file, the SSH agent on the client will be used to prove possession of the private key. You should now be able to SSH from the local server to the gitrub server without a password. Try it, and then exit back to the</w:t>
      </w:r>
      <w:r>
        <w:rPr>
          <w:rFonts w:ascii="Arial" w:eastAsia="Arial" w:hAnsi="Arial"/>
          <w:sz w:val="19"/>
        </w:rPr>
        <w:t xml:space="preserve"> client.</w:t>
      </w:r>
    </w:p>
    <w:p w:rsidR="006A1EB9" w:rsidRDefault="00621921">
      <w:pPr>
        <w:spacing w:line="343" w:lineRule="auto"/>
        <w:jc w:val="both"/>
        <w:rPr>
          <w:rFonts w:ascii="Arial" w:eastAsia="Arial" w:hAnsi="Arial"/>
          <w:sz w:val="19"/>
        </w:rPr>
      </w:pPr>
      <w:r>
        <w:rPr>
          <w:rFonts w:ascii="Arial" w:eastAsia="Arial" w:hAnsi="Arial"/>
          <w:noProof/>
          <w:sz w:val="19"/>
        </w:rPr>
        <w:drawing>
          <wp:inline distT="0" distB="0" distL="0" distR="0">
            <wp:extent cx="5943600" cy="1171575"/>
            <wp:effectExtent l="0" t="0" r="0" b="9525"/>
            <wp:docPr id="49" name="Resim 49" descr="C:\Users\husey\AppData\Local\Temp\2018_11_27_18_27_41_192.168.1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husey\AppData\Local\Temp\2018_11_27_18_27_41_192.168.10.2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inline>
        </w:drawing>
      </w:r>
    </w:p>
    <w:p w:rsidR="006A1EB9" w:rsidRDefault="006A1EB9">
      <w:pPr>
        <w:spacing w:line="343" w:lineRule="auto"/>
        <w:jc w:val="both"/>
        <w:rPr>
          <w:rFonts w:ascii="Arial" w:eastAsia="Arial" w:hAnsi="Arial"/>
          <w:sz w:val="19"/>
        </w:rPr>
      </w:pPr>
    </w:p>
    <w:p w:rsidR="00000000" w:rsidRDefault="00F10685">
      <w:pPr>
        <w:spacing w:line="215" w:lineRule="exact"/>
        <w:rPr>
          <w:rFonts w:ascii="Times New Roman" w:eastAsia="Times New Roman" w:hAnsi="Times New Roman"/>
        </w:rPr>
      </w:pPr>
    </w:p>
    <w:p w:rsidR="00000000" w:rsidRDefault="00F10685">
      <w:pPr>
        <w:tabs>
          <w:tab w:val="left" w:pos="520"/>
        </w:tabs>
        <w:spacing w:line="0" w:lineRule="atLeast"/>
        <w:rPr>
          <w:rFonts w:ascii="Arial" w:eastAsia="Arial" w:hAnsi="Arial"/>
          <w:sz w:val="22"/>
        </w:rPr>
      </w:pPr>
      <w:r>
        <w:rPr>
          <w:rFonts w:ascii="Arial" w:eastAsia="Arial" w:hAnsi="Arial"/>
          <w:sz w:val="24"/>
        </w:rPr>
        <w:t>4.4</w:t>
      </w:r>
      <w:r>
        <w:rPr>
          <w:rFonts w:ascii="Times New Roman" w:eastAsia="Times New Roman" w:hAnsi="Times New Roman"/>
        </w:rPr>
        <w:tab/>
      </w:r>
      <w:r>
        <w:rPr>
          <w:rFonts w:ascii="Arial" w:eastAsia="Arial" w:hAnsi="Arial"/>
          <w:sz w:val="22"/>
        </w:rPr>
        <w:t>Use an SSH config file to enable agent forwarding</w:t>
      </w:r>
    </w:p>
    <w:p w:rsidR="00000000" w:rsidRDefault="00F10685">
      <w:pPr>
        <w:spacing w:line="171" w:lineRule="exact"/>
        <w:rPr>
          <w:rFonts w:ascii="Times New Roman" w:eastAsia="Times New Roman" w:hAnsi="Times New Roman"/>
        </w:rPr>
      </w:pPr>
    </w:p>
    <w:p w:rsidR="00000000" w:rsidRDefault="00F10685">
      <w:pPr>
        <w:spacing w:line="0" w:lineRule="atLeast"/>
        <w:rPr>
          <w:rFonts w:ascii="Arial" w:eastAsia="Arial" w:hAnsi="Arial"/>
          <w:sz w:val="22"/>
        </w:rPr>
      </w:pPr>
      <w:r>
        <w:rPr>
          <w:rFonts w:ascii="Arial" w:eastAsia="Arial" w:hAnsi="Arial"/>
          <w:sz w:val="22"/>
        </w:rPr>
        <w:t>The SSH program references a file named</w:t>
      </w:r>
    </w:p>
    <w:p w:rsidR="00000000" w:rsidRDefault="00F10685">
      <w:pPr>
        <w:spacing w:line="194" w:lineRule="exact"/>
        <w:rPr>
          <w:rFonts w:ascii="Times New Roman" w:eastAsia="Times New Roman" w:hAnsi="Times New Roman"/>
        </w:rPr>
      </w:pPr>
    </w:p>
    <w:p w:rsidR="00000000" w:rsidRDefault="00F10685">
      <w:pPr>
        <w:spacing w:line="0" w:lineRule="atLeast"/>
        <w:rPr>
          <w:rFonts w:ascii="Arial" w:eastAsia="Arial" w:hAnsi="Arial"/>
          <w:sz w:val="22"/>
        </w:rPr>
      </w:pPr>
      <w:r>
        <w:rPr>
          <w:rFonts w:ascii="Arial" w:eastAsia="Arial" w:hAnsi="Arial"/>
          <w:sz w:val="22"/>
        </w:rPr>
        <w:t>˜/.ssh/config</w:t>
      </w:r>
    </w:p>
    <w:p w:rsidR="00000000" w:rsidRDefault="00F10685">
      <w:pPr>
        <w:spacing w:line="200" w:lineRule="exact"/>
        <w:rPr>
          <w:rFonts w:ascii="Times New Roman" w:eastAsia="Times New Roman" w:hAnsi="Times New Roman"/>
        </w:rPr>
      </w:pPr>
    </w:p>
    <w:p w:rsidR="00000000" w:rsidRDefault="00F10685">
      <w:pPr>
        <w:spacing w:line="258" w:lineRule="auto"/>
        <w:jc w:val="both"/>
        <w:rPr>
          <w:rFonts w:ascii="Arial" w:eastAsia="Arial" w:hAnsi="Arial"/>
          <w:sz w:val="22"/>
        </w:rPr>
      </w:pPr>
      <w:r>
        <w:rPr>
          <w:rFonts w:ascii="Arial" w:eastAsia="Arial" w:hAnsi="Arial"/>
          <w:sz w:val="22"/>
        </w:rPr>
        <w:t>(if it exists), to get defaults and configuration settings for each SSH session. This file can be configured so that you need not remem</w:t>
      </w:r>
      <w:r>
        <w:rPr>
          <w:rFonts w:ascii="Arial" w:eastAsia="Arial" w:hAnsi="Arial"/>
          <w:sz w:val="22"/>
        </w:rPr>
        <w:t xml:space="preserve">ber to add the </w:t>
      </w:r>
      <w:r>
        <w:rPr>
          <w:rFonts w:ascii="Arial" w:eastAsia="Arial" w:hAnsi="Arial"/>
          <w:sz w:val="22"/>
        </w:rPr>
        <w:t>-A</w:t>
      </w:r>
      <w:r>
        <w:rPr>
          <w:rFonts w:ascii="Arial" w:eastAsia="Arial" w:hAnsi="Arial"/>
          <w:sz w:val="22"/>
        </w:rPr>
        <w:t xml:space="preserve"> option to the ssh command. Each entry in this file begins with a </w:t>
      </w:r>
      <w:r>
        <w:rPr>
          <w:rFonts w:ascii="Arial" w:eastAsia="Arial" w:hAnsi="Arial"/>
          <w:sz w:val="22"/>
        </w:rPr>
        <w:t>Host</w:t>
      </w:r>
      <w:r>
        <w:rPr>
          <w:rFonts w:ascii="Arial" w:eastAsia="Arial" w:hAnsi="Arial"/>
          <w:sz w:val="22"/>
        </w:rPr>
        <w:t xml:space="preserve"> line that identifies the hostname you will use in the SSH command, and that is typically followed by a </w:t>
      </w:r>
      <w:r>
        <w:rPr>
          <w:rFonts w:ascii="Arial" w:eastAsia="Arial" w:hAnsi="Arial"/>
          <w:sz w:val="22"/>
        </w:rPr>
        <w:t>HostName</w:t>
      </w:r>
      <w:r>
        <w:rPr>
          <w:rFonts w:ascii="Arial" w:eastAsia="Arial" w:hAnsi="Arial"/>
          <w:sz w:val="22"/>
        </w:rPr>
        <w:t xml:space="preserve"> line that includes the DNS name or IP address of that ho</w:t>
      </w:r>
      <w:r>
        <w:rPr>
          <w:rFonts w:ascii="Arial" w:eastAsia="Arial" w:hAnsi="Arial"/>
          <w:sz w:val="22"/>
        </w:rPr>
        <w:t>st. The entry then includes configuration information, in our case, an indication that we want to enable agent forwarding. Such an entry might look like:</w:t>
      </w:r>
    </w:p>
    <w:p w:rsidR="00000000" w:rsidRDefault="00F10685">
      <w:pPr>
        <w:spacing w:line="171" w:lineRule="exact"/>
        <w:rPr>
          <w:rFonts w:ascii="Times New Roman" w:eastAsia="Times New Roman" w:hAnsi="Times New Roman"/>
        </w:rPr>
      </w:pPr>
    </w:p>
    <w:p w:rsidR="00000000" w:rsidRDefault="00F10685">
      <w:pPr>
        <w:spacing w:line="0" w:lineRule="atLeast"/>
        <w:rPr>
          <w:rFonts w:ascii="Arial" w:eastAsia="Arial" w:hAnsi="Arial"/>
          <w:sz w:val="22"/>
        </w:rPr>
      </w:pPr>
      <w:r>
        <w:rPr>
          <w:rFonts w:ascii="Arial" w:eastAsia="Arial" w:hAnsi="Arial"/>
          <w:sz w:val="22"/>
        </w:rPr>
        <w:t>Host server</w:t>
      </w:r>
    </w:p>
    <w:p w:rsidR="00000000" w:rsidRDefault="00F10685">
      <w:pPr>
        <w:spacing w:line="18" w:lineRule="exact"/>
        <w:rPr>
          <w:rFonts w:ascii="Times New Roman" w:eastAsia="Times New Roman" w:hAnsi="Times New Roman"/>
        </w:rPr>
      </w:pPr>
    </w:p>
    <w:p w:rsidR="00000000" w:rsidRDefault="00F10685">
      <w:pPr>
        <w:spacing w:line="0" w:lineRule="atLeast"/>
        <w:ind w:left="400"/>
        <w:rPr>
          <w:rFonts w:ascii="Arial" w:eastAsia="Arial" w:hAnsi="Arial"/>
          <w:sz w:val="22"/>
        </w:rPr>
      </w:pPr>
      <w:r>
        <w:rPr>
          <w:rFonts w:ascii="Arial" w:eastAsia="Arial" w:hAnsi="Arial"/>
          <w:sz w:val="22"/>
        </w:rPr>
        <w:t>HostName server</w:t>
      </w:r>
    </w:p>
    <w:p w:rsidR="00000000" w:rsidRDefault="00F10685">
      <w:pPr>
        <w:spacing w:line="18" w:lineRule="exact"/>
        <w:rPr>
          <w:rFonts w:ascii="Times New Roman" w:eastAsia="Times New Roman" w:hAnsi="Times New Roman"/>
        </w:rPr>
      </w:pPr>
    </w:p>
    <w:p w:rsidR="00000000" w:rsidRDefault="00F10685">
      <w:pPr>
        <w:spacing w:line="0" w:lineRule="atLeast"/>
        <w:ind w:left="400"/>
        <w:rPr>
          <w:rFonts w:ascii="Arial" w:eastAsia="Arial" w:hAnsi="Arial"/>
          <w:sz w:val="22"/>
        </w:rPr>
      </w:pPr>
      <w:r>
        <w:rPr>
          <w:rFonts w:ascii="Arial" w:eastAsia="Arial" w:hAnsi="Arial"/>
          <w:sz w:val="22"/>
        </w:rPr>
        <w:t>ForwardAgent yes</w:t>
      </w:r>
    </w:p>
    <w:p w:rsidR="00000000" w:rsidRDefault="00F10685">
      <w:pPr>
        <w:spacing w:line="200" w:lineRule="exact"/>
        <w:rPr>
          <w:rFonts w:ascii="Times New Roman" w:eastAsia="Times New Roman" w:hAnsi="Times New Roman"/>
        </w:rPr>
      </w:pPr>
    </w:p>
    <w:p w:rsidR="00000000" w:rsidRDefault="00F10685">
      <w:pPr>
        <w:spacing w:line="263" w:lineRule="auto"/>
        <w:jc w:val="both"/>
        <w:rPr>
          <w:rFonts w:ascii="Arial" w:eastAsia="Arial" w:hAnsi="Arial"/>
          <w:sz w:val="22"/>
        </w:rPr>
      </w:pPr>
      <w:r>
        <w:rPr>
          <w:rFonts w:ascii="Arial" w:eastAsia="Arial" w:hAnsi="Arial"/>
          <w:sz w:val="22"/>
        </w:rPr>
        <w:t xml:space="preserve">Create a </w:t>
      </w:r>
      <w:r>
        <w:rPr>
          <w:rFonts w:ascii="Arial" w:eastAsia="Arial" w:hAnsi="Arial"/>
          <w:sz w:val="22"/>
        </w:rPr>
        <w:t>config</w:t>
      </w:r>
      <w:r>
        <w:rPr>
          <w:rFonts w:ascii="Arial" w:eastAsia="Arial" w:hAnsi="Arial"/>
          <w:sz w:val="22"/>
        </w:rPr>
        <w:t xml:space="preserve"> file and demonstrate your ability to </w:t>
      </w:r>
      <w:r>
        <w:rPr>
          <w:rFonts w:ascii="Arial" w:eastAsia="Arial" w:hAnsi="Arial"/>
          <w:sz w:val="22"/>
        </w:rPr>
        <w:t xml:space="preserve">SSH from the client to the server, and then on to the ritgrub server without passphrases, passwords, or use of an explicit </w:t>
      </w:r>
      <w:r>
        <w:rPr>
          <w:rFonts w:ascii="Arial" w:eastAsia="Arial" w:hAnsi="Arial"/>
          <w:sz w:val="22"/>
        </w:rPr>
        <w:t>-A</w:t>
      </w:r>
      <w:r>
        <w:rPr>
          <w:rFonts w:ascii="Arial" w:eastAsia="Arial" w:hAnsi="Arial"/>
          <w:sz w:val="22"/>
        </w:rPr>
        <w:t xml:space="preserve"> option.</w:t>
      </w:r>
    </w:p>
    <w:p w:rsidR="00542409" w:rsidRDefault="00621921">
      <w:pPr>
        <w:spacing w:line="263" w:lineRule="auto"/>
        <w:jc w:val="both"/>
        <w:rPr>
          <w:rFonts w:ascii="Arial" w:eastAsia="Arial" w:hAnsi="Arial"/>
          <w:sz w:val="22"/>
        </w:rPr>
      </w:pPr>
      <w:r>
        <w:rPr>
          <w:rFonts w:ascii="Arial" w:eastAsia="Arial" w:hAnsi="Arial"/>
          <w:noProof/>
          <w:sz w:val="22"/>
        </w:rPr>
        <w:drawing>
          <wp:inline distT="0" distB="0" distL="0" distR="0">
            <wp:extent cx="5943600" cy="723900"/>
            <wp:effectExtent l="0" t="0" r="0" b="0"/>
            <wp:docPr id="50" name="Resim 50" descr="C:\Users\husey\AppData\Local\Temp\2018_11_27_18_45_08_192.168.1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husey\AppData\Local\Temp\2018_11_27_18_45_08_192.168.10.2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p w:rsidR="00542409" w:rsidRDefault="00542409" w:rsidP="00542409">
      <w:pPr>
        <w:spacing w:line="0" w:lineRule="atLeast"/>
        <w:rPr>
          <w:rFonts w:ascii="Arial" w:eastAsia="Arial" w:hAnsi="Arial"/>
          <w:sz w:val="22"/>
        </w:rPr>
      </w:pPr>
    </w:p>
    <w:p w:rsidR="00542409" w:rsidRDefault="00542409" w:rsidP="00542409">
      <w:pPr>
        <w:spacing w:line="0" w:lineRule="atLeast"/>
        <w:rPr>
          <w:rFonts w:ascii="Arial" w:eastAsia="Arial" w:hAnsi="Arial"/>
          <w:sz w:val="22"/>
        </w:rPr>
      </w:pPr>
    </w:p>
    <w:p w:rsidR="00542409" w:rsidRDefault="00542409" w:rsidP="00542409">
      <w:pPr>
        <w:spacing w:line="0" w:lineRule="atLeast"/>
        <w:rPr>
          <w:rFonts w:ascii="Arial" w:eastAsia="Arial" w:hAnsi="Arial"/>
          <w:sz w:val="22"/>
        </w:rPr>
      </w:pPr>
    </w:p>
    <w:p w:rsidR="00542409" w:rsidRDefault="00621921" w:rsidP="00542409">
      <w:pPr>
        <w:spacing w:line="0" w:lineRule="atLeast"/>
        <w:rPr>
          <w:noProof/>
        </w:rPr>
      </w:pPr>
      <w:r>
        <w:rPr>
          <w:noProof/>
        </w:rPr>
        <w:drawing>
          <wp:inline distT="0" distB="0" distL="0" distR="0">
            <wp:extent cx="5734050" cy="1076325"/>
            <wp:effectExtent l="0" t="0" r="0" b="9525"/>
            <wp:docPr id="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076325"/>
                    </a:xfrm>
                    <a:prstGeom prst="rect">
                      <a:avLst/>
                    </a:prstGeom>
                    <a:noFill/>
                    <a:ln>
                      <a:noFill/>
                    </a:ln>
                  </pic:spPr>
                </pic:pic>
              </a:graphicData>
            </a:graphic>
          </wp:inline>
        </w:drawing>
      </w:r>
    </w:p>
    <w:p w:rsidR="00542409" w:rsidRDefault="00542409" w:rsidP="00542409">
      <w:pPr>
        <w:spacing w:line="0" w:lineRule="atLeast"/>
        <w:rPr>
          <w:noProof/>
        </w:rPr>
      </w:pPr>
    </w:p>
    <w:p w:rsidR="00542409" w:rsidRDefault="00542409" w:rsidP="00542409">
      <w:pPr>
        <w:spacing w:line="0" w:lineRule="atLeast"/>
        <w:rPr>
          <w:noProof/>
        </w:rPr>
      </w:pPr>
    </w:p>
    <w:p w:rsidR="00542409" w:rsidRDefault="00621921" w:rsidP="00542409">
      <w:pPr>
        <w:spacing w:line="0" w:lineRule="atLeast"/>
        <w:rPr>
          <w:noProof/>
        </w:rPr>
      </w:pPr>
      <w:r>
        <w:rPr>
          <w:noProof/>
        </w:rPr>
        <w:drawing>
          <wp:inline distT="0" distB="0" distL="0" distR="0">
            <wp:extent cx="5943600" cy="1381125"/>
            <wp:effectExtent l="0" t="0" r="0" b="9525"/>
            <wp:docPr id="57" name="Resim 57" descr="C:\Users\husey\AppData\Local\Temp\2018_11_27_18_50_40_192.168.1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husey\AppData\Local\Temp\2018_11_27_18_50_40_192.168.10.2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381125"/>
                    </a:xfrm>
                    <a:prstGeom prst="rect">
                      <a:avLst/>
                    </a:prstGeom>
                    <a:noFill/>
                    <a:ln>
                      <a:noFill/>
                    </a:ln>
                  </pic:spPr>
                </pic:pic>
              </a:graphicData>
            </a:graphic>
          </wp:inline>
        </w:drawing>
      </w:r>
    </w:p>
    <w:p w:rsidR="00542409" w:rsidRDefault="00542409" w:rsidP="00542409">
      <w:pPr>
        <w:spacing w:line="0" w:lineRule="atLeast"/>
        <w:rPr>
          <w:rFonts w:ascii="Arial" w:eastAsia="Arial" w:hAnsi="Arial"/>
          <w:sz w:val="22"/>
        </w:rPr>
      </w:pPr>
    </w:p>
    <w:p w:rsidR="00542409" w:rsidRDefault="00542409">
      <w:pPr>
        <w:spacing w:line="263" w:lineRule="auto"/>
        <w:jc w:val="both"/>
        <w:rPr>
          <w:rFonts w:ascii="Arial" w:eastAsia="Arial" w:hAnsi="Arial"/>
          <w:sz w:val="22"/>
        </w:rPr>
      </w:pPr>
    </w:p>
    <w:p w:rsidR="001559EB" w:rsidRDefault="001559EB">
      <w:pPr>
        <w:spacing w:line="263" w:lineRule="auto"/>
        <w:jc w:val="both"/>
        <w:rPr>
          <w:rFonts w:ascii="Arial" w:eastAsia="Arial" w:hAnsi="Arial"/>
          <w:sz w:val="22"/>
        </w:rPr>
      </w:pPr>
    </w:p>
    <w:p w:rsidR="001559EB" w:rsidRDefault="00621921">
      <w:pPr>
        <w:spacing w:line="263" w:lineRule="auto"/>
        <w:jc w:val="both"/>
        <w:rPr>
          <w:rFonts w:ascii="Arial" w:eastAsia="Arial" w:hAnsi="Arial"/>
          <w:sz w:val="22"/>
        </w:rPr>
      </w:pPr>
      <w:r>
        <w:rPr>
          <w:rFonts w:ascii="Arial" w:eastAsia="Arial" w:hAnsi="Arial"/>
          <w:noProof/>
          <w:sz w:val="22"/>
        </w:rPr>
        <w:drawing>
          <wp:inline distT="0" distB="0" distL="0" distR="0">
            <wp:extent cx="5943600" cy="1504950"/>
            <wp:effectExtent l="0" t="0" r="0" b="0"/>
            <wp:docPr id="58" name="Resim 58" descr="C:\Users\husey\AppData\Local\Temp\2018_11_27_18_51_46_192.168.1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husey\AppData\Local\Temp\2018_11_27_18_51_46_192.168.10.2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inline>
        </w:drawing>
      </w:r>
    </w:p>
    <w:p w:rsidR="001559EB" w:rsidRDefault="001559EB">
      <w:pPr>
        <w:spacing w:line="263" w:lineRule="auto"/>
        <w:jc w:val="both"/>
        <w:rPr>
          <w:rFonts w:ascii="Arial" w:eastAsia="Arial" w:hAnsi="Arial"/>
          <w:sz w:val="22"/>
        </w:rPr>
      </w:pPr>
    </w:p>
    <w:p w:rsidR="00542409" w:rsidRDefault="00542409">
      <w:pPr>
        <w:spacing w:line="345" w:lineRule="exact"/>
        <w:rPr>
          <w:rFonts w:ascii="Times New Roman" w:eastAsia="Times New Roman" w:hAnsi="Times New Roman"/>
        </w:rPr>
      </w:pPr>
    </w:p>
    <w:p w:rsidR="00000000" w:rsidRDefault="00F10685">
      <w:pPr>
        <w:spacing w:line="345" w:lineRule="exact"/>
        <w:rPr>
          <w:rFonts w:ascii="Times New Roman" w:eastAsia="Times New Roman" w:hAnsi="Times New Roman"/>
        </w:rPr>
      </w:pPr>
    </w:p>
    <w:p w:rsidR="00000000" w:rsidRDefault="00F10685">
      <w:pPr>
        <w:numPr>
          <w:ilvl w:val="0"/>
          <w:numId w:val="5"/>
        </w:numPr>
        <w:tabs>
          <w:tab w:val="left" w:pos="440"/>
        </w:tabs>
        <w:spacing w:line="0" w:lineRule="atLeast"/>
        <w:ind w:left="440" w:hanging="440"/>
        <w:rPr>
          <w:rFonts w:ascii="Arial" w:eastAsia="Arial" w:hAnsi="Arial"/>
          <w:sz w:val="29"/>
        </w:rPr>
      </w:pPr>
      <w:r>
        <w:rPr>
          <w:rFonts w:ascii="Arial" w:eastAsia="Arial" w:hAnsi="Arial"/>
          <w:sz w:val="29"/>
        </w:rPr>
        <w:t>Submission</w:t>
      </w:r>
    </w:p>
    <w:p w:rsidR="00000000" w:rsidRDefault="00F10685">
      <w:pPr>
        <w:spacing w:line="237" w:lineRule="exact"/>
        <w:rPr>
          <w:rFonts w:ascii="Times New Roman" w:eastAsia="Times New Roman" w:hAnsi="Times New Roman"/>
        </w:rPr>
      </w:pPr>
    </w:p>
    <w:p w:rsidR="00000000" w:rsidRDefault="00F10685">
      <w:pPr>
        <w:spacing w:line="0" w:lineRule="atLeast"/>
        <w:rPr>
          <w:rFonts w:ascii="Arial" w:eastAsia="Arial" w:hAnsi="Arial"/>
        </w:rPr>
      </w:pPr>
      <w:r>
        <w:rPr>
          <w:rFonts w:ascii="Arial" w:eastAsia="Arial" w:hAnsi="Arial"/>
        </w:rPr>
        <w:t>After finishing the lab, go to the terminal on your Linux system that was used to start the lab and type:</w:t>
      </w:r>
    </w:p>
    <w:p w:rsidR="001559EB" w:rsidRDefault="001559EB">
      <w:pPr>
        <w:spacing w:line="0" w:lineRule="atLeast"/>
        <w:rPr>
          <w:rFonts w:ascii="Arial" w:eastAsia="Arial" w:hAnsi="Arial"/>
        </w:rPr>
      </w:pPr>
      <w:r>
        <w:rPr>
          <w:rFonts w:ascii="Arial" w:eastAsia="Arial" w:hAnsi="Arial"/>
        </w:rPr>
        <w:t xml:space="preserve">stoplab  </w:t>
      </w:r>
      <w:r w:rsidR="006837B5">
        <w:rPr>
          <w:rFonts w:ascii="Arial" w:eastAsia="Arial" w:hAnsi="Arial"/>
        </w:rPr>
        <w:t>ssh-agent</w:t>
      </w:r>
      <w:bookmarkStart w:id="3" w:name="_GoBack"/>
      <w:bookmarkEnd w:id="3"/>
    </w:p>
    <w:p w:rsidR="00000000" w:rsidRDefault="00F10685">
      <w:pPr>
        <w:spacing w:line="217" w:lineRule="exact"/>
        <w:rPr>
          <w:rFonts w:ascii="Times New Roman" w:eastAsia="Times New Roman" w:hAnsi="Times New Roman"/>
        </w:rPr>
      </w:pPr>
    </w:p>
    <w:p w:rsidR="001559EB" w:rsidRDefault="00621921" w:rsidP="001559EB">
      <w:pPr>
        <w:spacing w:line="0" w:lineRule="atLeast"/>
        <w:rPr>
          <w:rFonts w:ascii="Arial" w:eastAsia="Arial" w:hAnsi="Arial"/>
          <w:sz w:val="22"/>
        </w:rPr>
      </w:pPr>
      <w:r>
        <w:rPr>
          <w:rFonts w:ascii="Arial" w:eastAsia="Arial" w:hAnsi="Arial"/>
          <w:noProof/>
          <w:sz w:val="22"/>
        </w:rPr>
        <w:drawing>
          <wp:inline distT="0" distB="0" distL="0" distR="0">
            <wp:extent cx="5943600" cy="542925"/>
            <wp:effectExtent l="0" t="0" r="0" b="9525"/>
            <wp:docPr id="59" name="Resim 59" descr="C:\Users\husey\AppData\Local\Temp\2018_11_27_18_53_40_192.168.1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husey\AppData\Local\Temp\2018_11_27_18_53_40_192.168.10.2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42925"/>
                    </a:xfrm>
                    <a:prstGeom prst="rect">
                      <a:avLst/>
                    </a:prstGeom>
                    <a:noFill/>
                    <a:ln>
                      <a:noFill/>
                    </a:ln>
                  </pic:spPr>
                </pic:pic>
              </a:graphicData>
            </a:graphic>
          </wp:inline>
        </w:drawing>
      </w:r>
    </w:p>
    <w:p w:rsidR="00000000" w:rsidRDefault="00F10685">
      <w:pPr>
        <w:spacing w:line="0" w:lineRule="atLeast"/>
        <w:ind w:left="520"/>
        <w:rPr>
          <w:rFonts w:ascii="Arial" w:eastAsia="Arial" w:hAnsi="Arial"/>
          <w:sz w:val="22"/>
        </w:rPr>
      </w:pPr>
    </w:p>
    <w:p w:rsidR="00000000" w:rsidRDefault="00F10685">
      <w:pPr>
        <w:spacing w:line="200" w:lineRule="exact"/>
        <w:rPr>
          <w:rFonts w:ascii="Times New Roman" w:eastAsia="Times New Roman" w:hAnsi="Times New Roman"/>
        </w:rPr>
      </w:pPr>
    </w:p>
    <w:p w:rsidR="00F10685" w:rsidRDefault="00F10685">
      <w:pPr>
        <w:spacing w:line="263" w:lineRule="auto"/>
        <w:rPr>
          <w:rFonts w:ascii="Arial" w:eastAsia="Arial" w:hAnsi="Arial"/>
          <w:sz w:val="22"/>
        </w:rPr>
      </w:pPr>
      <w:r>
        <w:rPr>
          <w:rFonts w:ascii="Arial" w:eastAsia="Arial" w:hAnsi="Arial"/>
          <w:sz w:val="22"/>
        </w:rPr>
        <w:t>When you stop the lab, the system will display a path to the zipped lab results on your Linux system. Provide that file to your instructor, e.g., via the Sakai site.</w:t>
      </w:r>
    </w:p>
    <w:sectPr w:rsidR="00F10685">
      <w:pgSz w:w="12240" w:h="15840"/>
      <w:pgMar w:top="701" w:right="1440" w:bottom="1440" w:left="1440" w:header="0" w:footer="0" w:gutter="0"/>
      <w:cols w:space="0" w:equalWidth="0">
        <w:col w:w="936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19495CFE"/>
    <w:lvl w:ilvl="0">
      <w:start w:val="1"/>
      <w:numFmt w:val="bullet"/>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nsid w:val="00000002"/>
    <w:multiLevelType w:val="hybridMultilevel"/>
    <w:tmpl w:val="2AE8944A"/>
    <w:lvl w:ilvl="0">
      <w:start w:val="1"/>
      <w:numFmt w:val="bullet"/>
      <w:lvlText w:val="2"/>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nsid w:val="00000003"/>
    <w:multiLevelType w:val="hybridMultilevel"/>
    <w:tmpl w:val="625558EC"/>
    <w:lvl w:ilvl="0">
      <w:start w:val="1"/>
      <w:numFmt w:val="bullet"/>
      <w:lvlText w:val="3"/>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nsid w:val="00000004"/>
    <w:multiLevelType w:val="hybridMultilevel"/>
    <w:tmpl w:val="238E1F28"/>
    <w:lvl w:ilvl="0">
      <w:start w:val="1"/>
      <w:numFmt w:val="bullet"/>
      <w:lvlText w:val="4"/>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nsid w:val="00000005"/>
    <w:multiLevelType w:val="hybridMultilevel"/>
    <w:tmpl w:val="46E87CCC"/>
    <w:lvl w:ilvl="0">
      <w:start w:val="1"/>
      <w:numFmt w:val="bullet"/>
      <w:lvlText w:val="5"/>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CFF"/>
    <w:rsid w:val="001559EB"/>
    <w:rsid w:val="001D17D0"/>
    <w:rsid w:val="00337495"/>
    <w:rsid w:val="00423DE4"/>
    <w:rsid w:val="00542409"/>
    <w:rsid w:val="00621921"/>
    <w:rsid w:val="006837B5"/>
    <w:rsid w:val="006A0CFF"/>
    <w:rsid w:val="006A1EB9"/>
    <w:rsid w:val="00C86597"/>
    <w:rsid w:val="00F106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CellMar>
        <w:top w:w="0" w:type="dxa"/>
        <w:left w:w="0" w:type="dxa"/>
        <w:bottom w:w="0" w:type="dxa"/>
        <w:right w:w="0" w:type="dxa"/>
      </w:tblCellMar>
    </w:tblPr>
  </w:style>
  <w:style w:type="numbering" w:default="1" w:styleId="ListeYok">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CellMar>
        <w:top w:w="0" w:type="dxa"/>
        <w:left w:w="0" w:type="dxa"/>
        <w:bottom w:w="0" w:type="dxa"/>
        <w:right w:w="0"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822</Words>
  <Characters>4691</Characters>
  <Application>Microsoft Office Word</Application>
  <DocSecurity>0</DocSecurity>
  <Lines>39</Lines>
  <Paragraphs>11</Paragraphs>
  <ScaleCrop>false</ScaleCrop>
  <Company>Progressive</Company>
  <LinksUpToDate>false</LinksUpToDate>
  <CharactersWithSpaces>5502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2018-11-27T19:03:00Z</dcterms:created>
  <dcterms:modified xsi:type="dcterms:W3CDTF">2018-11-27T19:03:00Z</dcterms:modified>
</cp:coreProperties>
</file>